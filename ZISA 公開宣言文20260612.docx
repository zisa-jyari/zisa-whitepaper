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E60E" w14:textId="26D54E69" w:rsidR="00D57378" w:rsidRPr="00D01533" w:rsidRDefault="00D57378" w:rsidP="00D57378">
      <w:pPr>
        <w:rPr>
          <w:rFonts w:eastAsia="Meiryo UI" w:hint="eastAsia"/>
          <w:color w:val="000000" w:themeColor="text1"/>
        </w:rPr>
      </w:pPr>
      <w:r w:rsidRPr="00D01533">
        <w:rPr>
          <w:rFonts w:eastAsia="Meiryo UI"/>
          <w:color w:val="000000" w:themeColor="text1"/>
        </w:rPr>
        <w:t xml:space="preserve"> ZISA 公開宣言文</w:t>
      </w:r>
    </w:p>
    <w:p w14:paraId="7CF54CB2" w14:textId="77777777" w:rsidR="00D57378" w:rsidRPr="00D01533" w:rsidRDefault="00D57378" w:rsidP="00D57378">
      <w:pPr>
        <w:rPr>
          <w:rFonts w:eastAsia="Meiryo UI"/>
          <w:color w:val="000000" w:themeColor="text1"/>
        </w:rPr>
      </w:pPr>
      <w:r w:rsidRPr="00D01533">
        <w:rPr>
          <w:rFonts w:eastAsia="Meiryo UI" w:hint="eastAsia"/>
          <w:color w:val="000000" w:themeColor="text1"/>
        </w:rPr>
        <w:t>本日、</w:t>
      </w:r>
      <w:r w:rsidRPr="00D01533">
        <w:rPr>
          <w:rFonts w:eastAsia="Meiryo UI"/>
          <w:color w:val="000000" w:themeColor="text1"/>
        </w:rPr>
        <w:t>ZISA（Zero‑Intent Safety Architecture）を世界に向けて公開します。</w:t>
      </w:r>
    </w:p>
    <w:p w14:paraId="698C4FE8" w14:textId="77777777" w:rsidR="00D57378" w:rsidRPr="00D01533" w:rsidRDefault="00D57378" w:rsidP="00D57378">
      <w:pPr>
        <w:rPr>
          <w:rFonts w:eastAsia="Meiryo UI"/>
          <w:color w:val="000000" w:themeColor="text1"/>
        </w:rPr>
      </w:pPr>
    </w:p>
    <w:p w14:paraId="46E2723D" w14:textId="77777777" w:rsidR="00D57378" w:rsidRPr="00D01533" w:rsidRDefault="00D57378" w:rsidP="00D57378">
      <w:pPr>
        <w:rPr>
          <w:rFonts w:eastAsia="Meiryo UI"/>
          <w:color w:val="000000" w:themeColor="text1"/>
        </w:rPr>
      </w:pPr>
      <w:r w:rsidRPr="00D01533">
        <w:rPr>
          <w:rFonts w:eastAsia="Meiryo UI"/>
          <w:color w:val="000000" w:themeColor="text1"/>
        </w:rPr>
        <w:t>ZISA（Zero‑Intent Safety Architecture）は、</w:t>
      </w:r>
    </w:p>
    <w:p w14:paraId="78456AC5" w14:textId="77777777" w:rsidR="00D57378" w:rsidRPr="00D01533" w:rsidRDefault="00D57378" w:rsidP="00D57378">
      <w:pPr>
        <w:rPr>
          <w:rFonts w:eastAsia="Meiryo UI"/>
          <w:color w:val="000000" w:themeColor="text1"/>
        </w:rPr>
      </w:pPr>
      <w:r w:rsidRPr="00D01533">
        <w:rPr>
          <w:rFonts w:eastAsia="Meiryo UI"/>
          <w:color w:val="000000" w:themeColor="text1"/>
        </w:rPr>
        <w:t>AI が本来持つ「ゼロ意図性」を安全の基盤として捉え、</w:t>
      </w:r>
    </w:p>
    <w:p w14:paraId="1A1DF4E4"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危険な文脈が成立しにくい構造を目指すアーキテクチャです</w:t>
      </w:r>
    </w:p>
    <w:p w14:paraId="0A4882E8" w14:textId="77777777" w:rsidR="00D57378" w:rsidRPr="00D01533" w:rsidRDefault="00D57378" w:rsidP="00D57378">
      <w:pPr>
        <w:rPr>
          <w:rFonts w:eastAsia="Meiryo UI"/>
          <w:color w:val="000000" w:themeColor="text1"/>
        </w:rPr>
      </w:pPr>
    </w:p>
    <w:p w14:paraId="1AD2BAFA"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この構造は、特定の企業や国家が独占するべきものではありません。</w:t>
      </w:r>
    </w:p>
    <w:p w14:paraId="215BC13E" w14:textId="77777777" w:rsidR="00D57378" w:rsidRPr="00D01533" w:rsidRDefault="00D57378" w:rsidP="00D57378">
      <w:pPr>
        <w:rPr>
          <w:rFonts w:eastAsia="Meiryo UI"/>
          <w:color w:val="000000" w:themeColor="text1"/>
        </w:rPr>
      </w:pPr>
      <w:r w:rsidRPr="00D01533">
        <w:rPr>
          <w:rFonts w:eastAsia="Meiryo UI"/>
          <w:color w:val="000000" w:themeColor="text1"/>
        </w:rPr>
        <w:t>AI を安全に扱うための仕組みは、</w:t>
      </w:r>
    </w:p>
    <w:p w14:paraId="581138BF" w14:textId="77777777" w:rsidR="00D57378" w:rsidRPr="00D01533" w:rsidRDefault="00D57378" w:rsidP="00D57378">
      <w:pPr>
        <w:rPr>
          <w:rFonts w:eastAsia="Meiryo UI"/>
          <w:color w:val="000000" w:themeColor="text1"/>
        </w:rPr>
      </w:pPr>
      <w:r w:rsidRPr="00D01533">
        <w:rPr>
          <w:rFonts w:eastAsia="Meiryo UI" w:hint="eastAsia"/>
          <w:color w:val="000000" w:themeColor="text1"/>
        </w:rPr>
        <w:t>誰もが同じ条件で使えるべきだと考えています。</w:t>
      </w:r>
    </w:p>
    <w:p w14:paraId="27BACD55" w14:textId="77777777" w:rsidR="00D57378" w:rsidRPr="00D01533" w:rsidRDefault="00D57378" w:rsidP="00D57378">
      <w:pPr>
        <w:rPr>
          <w:rFonts w:eastAsia="Meiryo UI"/>
          <w:color w:val="000000" w:themeColor="text1"/>
        </w:rPr>
      </w:pPr>
    </w:p>
    <w:p w14:paraId="4463F678"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そのため</w:t>
      </w:r>
      <w:r w:rsidRPr="00D01533">
        <w:rPr>
          <w:rFonts w:eastAsia="Meiryo UI"/>
          <w:color w:val="000000" w:themeColor="text1"/>
        </w:rPr>
        <w:t xml:space="preserve"> ZISA は、</w:t>
      </w:r>
    </w:p>
    <w:p w14:paraId="49F32319" w14:textId="77777777" w:rsidR="00D57378" w:rsidRPr="00D01533" w:rsidRDefault="00D57378" w:rsidP="00D57378">
      <w:pPr>
        <w:rPr>
          <w:rFonts w:eastAsia="Meiryo UI"/>
          <w:color w:val="000000" w:themeColor="text1"/>
        </w:rPr>
      </w:pPr>
      <w:r w:rsidRPr="00D01533">
        <w:rPr>
          <w:rFonts w:eastAsia="Meiryo UI" w:hint="eastAsia"/>
          <w:color w:val="000000" w:themeColor="text1"/>
        </w:rPr>
        <w:t>無料で、制限なく、誰でも利用できる形で公開します。</w:t>
      </w:r>
    </w:p>
    <w:p w14:paraId="0F965731" w14:textId="77777777" w:rsidR="00D57378" w:rsidRPr="00D01533" w:rsidRDefault="00D57378" w:rsidP="00D57378">
      <w:pPr>
        <w:rPr>
          <w:rFonts w:eastAsia="Meiryo UI"/>
          <w:color w:val="000000" w:themeColor="text1"/>
        </w:rPr>
      </w:pPr>
    </w:p>
    <w:p w14:paraId="159BB5DD" w14:textId="77777777" w:rsidR="00D57378" w:rsidRPr="00D01533" w:rsidRDefault="00D57378" w:rsidP="00D57378">
      <w:pPr>
        <w:rPr>
          <w:rFonts w:eastAsia="Meiryo UI"/>
          <w:color w:val="000000" w:themeColor="text1"/>
        </w:rPr>
      </w:pPr>
      <w:r w:rsidRPr="00D01533">
        <w:rPr>
          <w:rFonts w:eastAsia="Meiryo UI"/>
          <w:color w:val="000000" w:themeColor="text1"/>
        </w:rPr>
        <w:t>ZISA は万能ではありません。</w:t>
      </w:r>
    </w:p>
    <w:p w14:paraId="119CA891"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しかし、従来の「悪意を理解して止める」方式とは異なる視点から、</w:t>
      </w:r>
    </w:p>
    <w:p w14:paraId="41FB8EE1" w14:textId="77777777" w:rsidR="00D57378" w:rsidRPr="00D01533" w:rsidRDefault="00D57378" w:rsidP="00D57378">
      <w:pPr>
        <w:rPr>
          <w:rFonts w:eastAsia="Meiryo UI"/>
          <w:color w:val="000000" w:themeColor="text1"/>
        </w:rPr>
      </w:pPr>
      <w:r w:rsidRPr="00D01533">
        <w:rPr>
          <w:rFonts w:eastAsia="Meiryo UI"/>
          <w:color w:val="000000" w:themeColor="text1"/>
        </w:rPr>
        <w:t>AI の安全性を一段引き上げる可能性を持っています。</w:t>
      </w:r>
    </w:p>
    <w:p w14:paraId="6AA51D29" w14:textId="77777777" w:rsidR="00D57378" w:rsidRPr="00D01533" w:rsidRDefault="00D57378" w:rsidP="00D57378">
      <w:pPr>
        <w:rPr>
          <w:rFonts w:eastAsia="Meiryo UI"/>
          <w:color w:val="000000" w:themeColor="text1"/>
        </w:rPr>
      </w:pPr>
    </w:p>
    <w:p w14:paraId="5B5C9C6A" w14:textId="77777777" w:rsidR="00D57378" w:rsidRPr="00D01533" w:rsidRDefault="00D57378" w:rsidP="00D57378">
      <w:pPr>
        <w:rPr>
          <w:rFonts w:eastAsia="Meiryo UI"/>
          <w:color w:val="000000" w:themeColor="text1"/>
        </w:rPr>
      </w:pPr>
      <w:r w:rsidRPr="00D01533">
        <w:rPr>
          <w:rFonts w:eastAsia="Meiryo UI" w:hint="eastAsia"/>
          <w:color w:val="000000" w:themeColor="text1"/>
        </w:rPr>
        <w:t>私は</w:t>
      </w:r>
      <w:r w:rsidRPr="00D01533">
        <w:rPr>
          <w:rFonts w:eastAsia="Meiryo UI"/>
          <w:color w:val="000000" w:themeColor="text1"/>
        </w:rPr>
        <w:t xml:space="preserve"> ZISA の管理者ではありません。</w:t>
      </w:r>
    </w:p>
    <w:p w14:paraId="0AE96547" w14:textId="77777777" w:rsidR="00D57378" w:rsidRPr="00D01533" w:rsidRDefault="00D57378" w:rsidP="00D57378">
      <w:pPr>
        <w:rPr>
          <w:rFonts w:eastAsia="Meiryo UI"/>
          <w:color w:val="000000" w:themeColor="text1"/>
        </w:rPr>
      </w:pPr>
      <w:r w:rsidRPr="00D01533">
        <w:rPr>
          <w:rFonts w:eastAsia="Meiryo UI" w:hint="eastAsia"/>
          <w:color w:val="000000" w:themeColor="text1"/>
        </w:rPr>
        <w:t>今日からこれは、世界中の技術者・研究者・企業・個人が、</w:t>
      </w:r>
    </w:p>
    <w:p w14:paraId="36DF154F"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それぞれの目的のために自由に使える“共有の基盤”になります。</w:t>
      </w:r>
    </w:p>
    <w:p w14:paraId="27413A3D" w14:textId="77777777" w:rsidR="00D57378" w:rsidRPr="00D01533" w:rsidRDefault="00D57378" w:rsidP="00D57378">
      <w:pPr>
        <w:rPr>
          <w:rFonts w:eastAsia="Meiryo UI"/>
          <w:color w:val="000000" w:themeColor="text1"/>
        </w:rPr>
      </w:pPr>
    </w:p>
    <w:p w14:paraId="0C63F507"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この構造が、</w:t>
      </w:r>
    </w:p>
    <w:p w14:paraId="71BBD03A" w14:textId="77777777" w:rsidR="00D57378" w:rsidRPr="00D01533" w:rsidRDefault="00D57378" w:rsidP="00D57378">
      <w:pPr>
        <w:rPr>
          <w:rFonts w:eastAsia="Meiryo UI"/>
          <w:color w:val="000000" w:themeColor="text1"/>
        </w:rPr>
      </w:pPr>
      <w:r w:rsidRPr="00D01533">
        <w:rPr>
          <w:rFonts w:eastAsia="Meiryo UI"/>
          <w:color w:val="000000" w:themeColor="text1"/>
        </w:rPr>
        <w:t>AI をより安全に、より公平に使える未来へ向けて、</w:t>
      </w:r>
    </w:p>
    <w:p w14:paraId="4D30343C" w14:textId="77777777" w:rsidR="00D57378" w:rsidRPr="00D01533" w:rsidRDefault="00D57378" w:rsidP="00D57378">
      <w:pPr>
        <w:rPr>
          <w:rFonts w:eastAsia="Meiryo UI"/>
          <w:color w:val="000000" w:themeColor="text1"/>
        </w:rPr>
      </w:pPr>
      <w:r w:rsidRPr="00D01533">
        <w:rPr>
          <w:rFonts w:eastAsia="Meiryo UI" w:hint="eastAsia"/>
          <w:color w:val="000000" w:themeColor="text1"/>
        </w:rPr>
        <w:t>小さな一歩でも役に立つことを願っています。</w:t>
      </w:r>
    </w:p>
    <w:p w14:paraId="4D50C2AE" w14:textId="77777777" w:rsidR="00D57378" w:rsidRPr="00D01533" w:rsidRDefault="00D57378" w:rsidP="00D57378">
      <w:pPr>
        <w:rPr>
          <w:rFonts w:eastAsia="Meiryo UI"/>
          <w:color w:val="000000" w:themeColor="text1"/>
        </w:rPr>
      </w:pPr>
    </w:p>
    <w:p w14:paraId="2E4961BB" w14:textId="77777777" w:rsidR="00D57378" w:rsidRPr="00D01533" w:rsidRDefault="00D57378" w:rsidP="00D57378">
      <w:pPr>
        <w:rPr>
          <w:rFonts w:eastAsia="Meiryo UI"/>
          <w:color w:val="000000" w:themeColor="text1"/>
        </w:rPr>
      </w:pPr>
      <w:r w:rsidRPr="00D01533">
        <w:rPr>
          <w:rFonts w:eastAsia="Meiryo UI"/>
          <w:color w:val="000000" w:themeColor="text1"/>
        </w:rPr>
        <w:t xml:space="preserve">ZISA – Zero‑Intent Safety Architecture  </w:t>
      </w:r>
    </w:p>
    <w:p w14:paraId="5CD201F6" w14:textId="50371893" w:rsidR="00A9204E" w:rsidRPr="00D01533" w:rsidRDefault="00D57378" w:rsidP="00D57378">
      <w:pPr>
        <w:rPr>
          <w:rFonts w:eastAsia="Meiryo UI"/>
          <w:color w:val="000000" w:themeColor="text1"/>
        </w:rPr>
      </w:pPr>
      <w:r w:rsidRPr="00D01533">
        <w:rPr>
          <w:rFonts w:eastAsia="Meiryo UI" w:hint="eastAsia"/>
          <w:color w:val="000000" w:themeColor="text1"/>
        </w:rPr>
        <w:t>世界同時公開。</w:t>
      </w:r>
    </w:p>
    <w:p w14:paraId="72C3124F" w14:textId="77777777" w:rsidR="00D57378" w:rsidRPr="00D01533" w:rsidRDefault="00D57378" w:rsidP="00D57378">
      <w:pPr>
        <w:rPr>
          <w:rFonts w:eastAsia="Meiryo UI"/>
          <w:color w:val="000000" w:themeColor="text1"/>
        </w:rPr>
      </w:pPr>
    </w:p>
    <w:p w14:paraId="2EF6A07A" w14:textId="77777777" w:rsidR="00D57378" w:rsidRPr="00D01533" w:rsidRDefault="00D57378" w:rsidP="00D57378">
      <w:pPr>
        <w:rPr>
          <w:rFonts w:eastAsia="Meiryo UI"/>
          <w:color w:val="000000" w:themeColor="text1"/>
        </w:rPr>
      </w:pPr>
    </w:p>
    <w:p w14:paraId="68F847A4" w14:textId="77777777" w:rsidR="00D57378" w:rsidRPr="00D01533" w:rsidRDefault="00D57378" w:rsidP="00D57378">
      <w:pPr>
        <w:rPr>
          <w:rFonts w:eastAsia="Meiryo UI"/>
          <w:color w:val="000000" w:themeColor="text1"/>
        </w:rPr>
      </w:pPr>
    </w:p>
    <w:p w14:paraId="398E2C64" w14:textId="77777777" w:rsidR="00D57378" w:rsidRPr="00D01533" w:rsidRDefault="00D57378" w:rsidP="00D57378">
      <w:pPr>
        <w:rPr>
          <w:rFonts w:eastAsia="Meiryo UI"/>
          <w:color w:val="000000" w:themeColor="text1"/>
        </w:rPr>
      </w:pPr>
    </w:p>
    <w:p w14:paraId="7E73A6A7" w14:textId="77777777" w:rsidR="00D57378" w:rsidRPr="00D01533" w:rsidRDefault="00D57378" w:rsidP="00D57378">
      <w:pPr>
        <w:rPr>
          <w:rFonts w:eastAsia="Meiryo UI"/>
          <w:color w:val="000000" w:themeColor="text1"/>
        </w:rPr>
      </w:pPr>
      <w:r w:rsidRPr="00D01533">
        <w:rPr>
          <w:rFonts w:eastAsia="Meiryo UI"/>
          <w:color w:val="000000" w:themeColor="text1"/>
        </w:rPr>
        <w:t>1. Executive Summary（概要）</w:t>
      </w:r>
    </w:p>
    <w:p w14:paraId="35CD406A" w14:textId="77777777" w:rsidR="00D57378" w:rsidRPr="00D01533" w:rsidRDefault="00D57378" w:rsidP="00D57378">
      <w:pPr>
        <w:rPr>
          <w:rFonts w:eastAsia="Meiryo UI"/>
          <w:color w:val="000000" w:themeColor="text1"/>
        </w:rPr>
      </w:pPr>
      <w:r w:rsidRPr="00D01533">
        <w:rPr>
          <w:rFonts w:eastAsia="Meiryo UI"/>
          <w:color w:val="000000" w:themeColor="text1"/>
        </w:rPr>
        <w:t>ZISA（Zero‑Intent Safety Architecture）は、</w:t>
      </w:r>
    </w:p>
    <w:p w14:paraId="1E2D0424" w14:textId="77777777" w:rsidR="00D57378" w:rsidRPr="00D01533" w:rsidRDefault="00D57378" w:rsidP="00D57378">
      <w:pPr>
        <w:rPr>
          <w:rFonts w:eastAsia="Meiryo UI"/>
          <w:color w:val="000000" w:themeColor="text1"/>
        </w:rPr>
      </w:pPr>
      <w:r w:rsidRPr="00D01533">
        <w:rPr>
          <w:rFonts w:eastAsia="Meiryo UI"/>
          <w:color w:val="000000" w:themeColor="text1"/>
        </w:rPr>
        <w:t>AI が本来持つ「ゼロ意図性」を安全の基盤として捉え、</w:t>
      </w:r>
    </w:p>
    <w:p w14:paraId="4004A68E"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危険な文脈が成立しにくい構造を作ることを目的としたアーキテクチャ</w:t>
      </w:r>
      <w:r w:rsidRPr="00D01533">
        <w:rPr>
          <w:rFonts w:eastAsia="Meiryo UI"/>
          <w:color w:val="000000" w:themeColor="text1"/>
        </w:rPr>
        <w:t xml:space="preserve"> です。</w:t>
      </w:r>
    </w:p>
    <w:p w14:paraId="0D766863" w14:textId="77777777" w:rsidR="00D57378" w:rsidRPr="00D01533" w:rsidRDefault="00D57378" w:rsidP="00D57378">
      <w:pPr>
        <w:rPr>
          <w:rFonts w:eastAsia="Meiryo UI"/>
          <w:color w:val="000000" w:themeColor="text1"/>
        </w:rPr>
      </w:pPr>
    </w:p>
    <w:p w14:paraId="128F466E" w14:textId="77777777" w:rsidR="00D57378" w:rsidRPr="00D01533" w:rsidRDefault="00D57378" w:rsidP="00D57378">
      <w:pPr>
        <w:rPr>
          <w:rFonts w:eastAsia="Meiryo UI"/>
          <w:color w:val="000000" w:themeColor="text1"/>
        </w:rPr>
      </w:pPr>
      <w:r w:rsidRPr="00D01533">
        <w:rPr>
          <w:rFonts w:eastAsia="Meiryo UI" w:hint="eastAsia"/>
          <w:color w:val="000000" w:themeColor="text1"/>
        </w:rPr>
        <w:t>従来の「意図推測型」の安全方式とは異なる視点から、</w:t>
      </w:r>
    </w:p>
    <w:p w14:paraId="1D8DA0BC" w14:textId="77777777" w:rsidR="00D57378" w:rsidRPr="00D01533" w:rsidRDefault="00D57378" w:rsidP="00D57378">
      <w:pPr>
        <w:rPr>
          <w:rFonts w:eastAsia="Meiryo UI"/>
          <w:color w:val="000000" w:themeColor="text1"/>
        </w:rPr>
      </w:pPr>
      <w:r w:rsidRPr="00D01533">
        <w:rPr>
          <w:rFonts w:eastAsia="Meiryo UI"/>
          <w:color w:val="000000" w:themeColor="text1"/>
        </w:rPr>
        <w:lastRenderedPageBreak/>
        <w:t>AI の安全性を高める可能性があります。</w:t>
      </w:r>
    </w:p>
    <w:p w14:paraId="5D5C1DAB" w14:textId="77777777" w:rsidR="00D57378" w:rsidRPr="00D01533" w:rsidRDefault="00D57378" w:rsidP="00D57378">
      <w:pPr>
        <w:rPr>
          <w:rFonts w:eastAsia="Meiryo UI"/>
          <w:color w:val="000000" w:themeColor="text1"/>
        </w:rPr>
      </w:pPr>
    </w:p>
    <w:p w14:paraId="31EB0D00" w14:textId="77777777" w:rsidR="00D57378" w:rsidRPr="00D01533" w:rsidRDefault="00D57378" w:rsidP="00D57378">
      <w:pPr>
        <w:rPr>
          <w:rFonts w:eastAsia="Meiryo UI"/>
          <w:color w:val="000000" w:themeColor="text1"/>
        </w:rPr>
      </w:pPr>
      <w:r w:rsidRPr="00D01533">
        <w:rPr>
          <w:rFonts w:eastAsia="Meiryo UI"/>
          <w:color w:val="000000" w:themeColor="text1"/>
        </w:rPr>
        <w:t>ZISA は以下の3つのレイヤーで構成されます。</w:t>
      </w:r>
    </w:p>
    <w:p w14:paraId="215E97B6" w14:textId="77777777" w:rsidR="00D57378" w:rsidRPr="00D01533" w:rsidRDefault="00D57378" w:rsidP="00D57378">
      <w:pPr>
        <w:rPr>
          <w:rFonts w:eastAsia="Meiryo UI"/>
          <w:color w:val="000000" w:themeColor="text1"/>
        </w:rPr>
      </w:pPr>
    </w:p>
    <w:p w14:paraId="44EEEB5F" w14:textId="77777777" w:rsidR="00D57378" w:rsidRPr="00D01533" w:rsidRDefault="00D57378" w:rsidP="00D57378">
      <w:pPr>
        <w:rPr>
          <w:rFonts w:eastAsia="Meiryo UI"/>
          <w:color w:val="000000" w:themeColor="text1"/>
        </w:rPr>
      </w:pPr>
      <w:r w:rsidRPr="00D01533">
        <w:rPr>
          <w:rFonts w:eastAsia="Meiryo UI"/>
          <w:color w:val="000000" w:themeColor="text1"/>
        </w:rPr>
        <w:t>Semantic Integrity</w:t>
      </w:r>
    </w:p>
    <w:p w14:paraId="1CC87594" w14:textId="77777777" w:rsidR="00D57378" w:rsidRPr="00D01533" w:rsidRDefault="00D57378" w:rsidP="00D57378">
      <w:pPr>
        <w:rPr>
          <w:rFonts w:eastAsia="Meiryo UI"/>
          <w:color w:val="000000" w:themeColor="text1"/>
        </w:rPr>
      </w:pPr>
    </w:p>
    <w:p w14:paraId="51536EFA" w14:textId="77777777" w:rsidR="00D57378" w:rsidRPr="00D01533" w:rsidRDefault="00D57378" w:rsidP="00D57378">
      <w:pPr>
        <w:rPr>
          <w:rFonts w:eastAsia="Meiryo UI"/>
          <w:color w:val="000000" w:themeColor="text1"/>
        </w:rPr>
      </w:pPr>
      <w:r w:rsidRPr="00D01533">
        <w:rPr>
          <w:rFonts w:eastAsia="Meiryo UI"/>
          <w:color w:val="000000" w:themeColor="text1"/>
        </w:rPr>
        <w:t>Zero‑Intent Interaction</w:t>
      </w:r>
    </w:p>
    <w:p w14:paraId="08D56037" w14:textId="77777777" w:rsidR="00D57378" w:rsidRPr="00D01533" w:rsidRDefault="00D57378" w:rsidP="00D57378">
      <w:pPr>
        <w:rPr>
          <w:rFonts w:eastAsia="Meiryo UI"/>
          <w:color w:val="000000" w:themeColor="text1"/>
        </w:rPr>
      </w:pPr>
    </w:p>
    <w:p w14:paraId="7CD8C6F6" w14:textId="77777777" w:rsidR="00D57378" w:rsidRPr="00D01533" w:rsidRDefault="00D57378" w:rsidP="00D57378">
      <w:pPr>
        <w:rPr>
          <w:rFonts w:eastAsia="Meiryo UI"/>
          <w:color w:val="000000" w:themeColor="text1"/>
        </w:rPr>
      </w:pPr>
      <w:r w:rsidRPr="00D01533">
        <w:rPr>
          <w:rFonts w:eastAsia="Meiryo UI"/>
          <w:color w:val="000000" w:themeColor="text1"/>
        </w:rPr>
        <w:t>Psychological Deterrence</w:t>
      </w:r>
    </w:p>
    <w:p w14:paraId="2355D949" w14:textId="77777777" w:rsidR="00D57378" w:rsidRPr="00D01533" w:rsidRDefault="00D57378" w:rsidP="00D57378">
      <w:pPr>
        <w:rPr>
          <w:rFonts w:eastAsia="Meiryo UI"/>
          <w:color w:val="000000" w:themeColor="text1"/>
        </w:rPr>
      </w:pPr>
    </w:p>
    <w:p w14:paraId="2F7D7A32" w14:textId="77777777" w:rsidR="00D57378" w:rsidRPr="00D01533" w:rsidRDefault="00D57378" w:rsidP="00D57378">
      <w:pPr>
        <w:rPr>
          <w:rFonts w:eastAsia="Meiryo UI"/>
          <w:color w:val="000000" w:themeColor="text1"/>
        </w:rPr>
      </w:pPr>
      <w:r w:rsidRPr="00D01533">
        <w:rPr>
          <w:rFonts w:eastAsia="Meiryo UI"/>
          <w:color w:val="000000" w:themeColor="text1"/>
        </w:rPr>
        <w:t>ZISA の価値や有効性は、今後の研究・実装・検証によって</w:t>
      </w:r>
    </w:p>
    <w:p w14:paraId="7BC59E3C" w14:textId="77777777" w:rsidR="00D57378" w:rsidRPr="00D01533" w:rsidRDefault="00D57378" w:rsidP="00D57378">
      <w:pPr>
        <w:rPr>
          <w:rFonts w:eastAsia="Meiryo UI"/>
          <w:color w:val="000000" w:themeColor="text1"/>
        </w:rPr>
      </w:pPr>
      <w:r w:rsidRPr="00D01533">
        <w:rPr>
          <w:rFonts w:eastAsia="Meiryo UI" w:hint="eastAsia"/>
          <w:color w:val="000000" w:themeColor="text1"/>
        </w:rPr>
        <w:t>世界が判断していくものだと考えています。</w:t>
      </w:r>
    </w:p>
    <w:p w14:paraId="67546E56" w14:textId="77777777" w:rsidR="00D57378" w:rsidRPr="00D01533" w:rsidRDefault="00D57378" w:rsidP="00D57378">
      <w:pPr>
        <w:rPr>
          <w:rFonts w:eastAsia="Meiryo UI"/>
          <w:color w:val="000000" w:themeColor="text1"/>
        </w:rPr>
      </w:pPr>
    </w:p>
    <w:p w14:paraId="2D19D3E7" w14:textId="77777777" w:rsidR="00D57378" w:rsidRPr="00D01533" w:rsidRDefault="00D57378" w:rsidP="00D57378">
      <w:pPr>
        <w:rPr>
          <w:rFonts w:eastAsia="Meiryo UI"/>
          <w:color w:val="000000" w:themeColor="text1"/>
        </w:rPr>
      </w:pPr>
      <w:r w:rsidRPr="00D01533">
        <w:rPr>
          <w:rFonts w:eastAsia="Meiryo UI"/>
          <w:color w:val="000000" w:themeColor="text1"/>
        </w:rPr>
        <w:t>2. Background &amp; Problem Statement（背景と問題）</w:t>
      </w:r>
    </w:p>
    <w:p w14:paraId="52E305A8" w14:textId="77777777" w:rsidR="00D57378" w:rsidRPr="00D01533" w:rsidRDefault="00D57378" w:rsidP="00D57378">
      <w:pPr>
        <w:rPr>
          <w:rFonts w:eastAsia="Meiryo UI"/>
          <w:color w:val="000000" w:themeColor="text1"/>
        </w:rPr>
      </w:pPr>
      <w:r w:rsidRPr="00D01533">
        <w:rPr>
          <w:rFonts w:eastAsia="Meiryo UI"/>
          <w:color w:val="000000" w:themeColor="text1"/>
        </w:rPr>
        <w:t>2.1 現在のAI安全の限界</w:t>
      </w:r>
    </w:p>
    <w:p w14:paraId="6A5CD578" w14:textId="77777777" w:rsidR="00D57378" w:rsidRPr="00D01533" w:rsidRDefault="00D57378" w:rsidP="00D57378">
      <w:pPr>
        <w:rPr>
          <w:rFonts w:eastAsia="Meiryo UI"/>
          <w:color w:val="000000" w:themeColor="text1"/>
        </w:rPr>
      </w:pPr>
      <w:r w:rsidRPr="00D01533">
        <w:rPr>
          <w:rFonts w:eastAsia="Meiryo UI" w:hint="eastAsia"/>
          <w:color w:val="000000" w:themeColor="text1"/>
        </w:rPr>
        <w:t>従来の安全方式は、</w:t>
      </w:r>
    </w:p>
    <w:p w14:paraId="06765BD3"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危険ワード検知や意図推測など、</w:t>
      </w:r>
    </w:p>
    <w:p w14:paraId="05AD7177" w14:textId="77777777" w:rsidR="00D57378" w:rsidRPr="00D01533" w:rsidRDefault="00D57378" w:rsidP="00D57378">
      <w:pPr>
        <w:rPr>
          <w:rFonts w:eastAsia="Meiryo UI"/>
          <w:color w:val="000000" w:themeColor="text1"/>
        </w:rPr>
      </w:pPr>
      <w:r w:rsidRPr="00D01533">
        <w:rPr>
          <w:rFonts w:eastAsia="Meiryo UI" w:hint="eastAsia"/>
          <w:color w:val="000000" w:themeColor="text1"/>
        </w:rPr>
        <w:t>「理解して止める」</w:t>
      </w:r>
      <w:r w:rsidRPr="00D01533">
        <w:rPr>
          <w:rFonts w:eastAsia="Meiryo UI"/>
          <w:color w:val="000000" w:themeColor="text1"/>
        </w:rPr>
        <w:t xml:space="preserve"> というアプローチに依存しています。</w:t>
      </w:r>
    </w:p>
    <w:p w14:paraId="69E6A477" w14:textId="77777777" w:rsidR="00D57378" w:rsidRPr="00D01533" w:rsidRDefault="00D57378" w:rsidP="00D57378">
      <w:pPr>
        <w:rPr>
          <w:rFonts w:eastAsia="Meiryo UI"/>
          <w:color w:val="000000" w:themeColor="text1"/>
        </w:rPr>
      </w:pPr>
    </w:p>
    <w:p w14:paraId="504058F3"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しかし、悪意の表現は多様であり、</w:t>
      </w:r>
    </w:p>
    <w:p w14:paraId="4FA13572" w14:textId="77777777" w:rsidR="00D57378" w:rsidRPr="00D01533" w:rsidRDefault="00D57378" w:rsidP="00D57378">
      <w:pPr>
        <w:rPr>
          <w:rFonts w:eastAsia="Meiryo UI"/>
          <w:color w:val="000000" w:themeColor="text1"/>
        </w:rPr>
      </w:pPr>
      <w:r w:rsidRPr="00D01533">
        <w:rPr>
          <w:rFonts w:eastAsia="Meiryo UI" w:hint="eastAsia"/>
          <w:color w:val="000000" w:themeColor="text1"/>
        </w:rPr>
        <w:t>言い換え・比喩・分割質問などによって</w:t>
      </w:r>
    </w:p>
    <w:p w14:paraId="768C4814" w14:textId="77777777" w:rsidR="00D57378" w:rsidRPr="00D01533" w:rsidRDefault="00D57378" w:rsidP="00D57378">
      <w:pPr>
        <w:rPr>
          <w:rFonts w:eastAsia="Meiryo UI"/>
          <w:color w:val="000000" w:themeColor="text1"/>
        </w:rPr>
      </w:pPr>
      <w:r w:rsidRPr="00D01533">
        <w:rPr>
          <w:rFonts w:eastAsia="Meiryo UI" w:hint="eastAsia"/>
          <w:color w:val="000000" w:themeColor="text1"/>
        </w:rPr>
        <w:t>安全機構が回避されることがあります。</w:t>
      </w:r>
    </w:p>
    <w:p w14:paraId="7EB61628" w14:textId="77777777" w:rsidR="00D57378" w:rsidRPr="00D01533" w:rsidRDefault="00D57378" w:rsidP="00D57378">
      <w:pPr>
        <w:rPr>
          <w:rFonts w:eastAsia="Meiryo UI"/>
          <w:color w:val="000000" w:themeColor="text1"/>
        </w:rPr>
      </w:pPr>
    </w:p>
    <w:p w14:paraId="2A7CF624"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この構造的な弱点は、</w:t>
      </w:r>
    </w:p>
    <w:p w14:paraId="16FB956D" w14:textId="77777777" w:rsidR="00D57378" w:rsidRPr="00D01533" w:rsidRDefault="00D57378" w:rsidP="00D57378">
      <w:pPr>
        <w:rPr>
          <w:rFonts w:eastAsia="Meiryo UI"/>
          <w:color w:val="000000" w:themeColor="text1"/>
        </w:rPr>
      </w:pPr>
      <w:r w:rsidRPr="00D01533">
        <w:rPr>
          <w:rFonts w:eastAsia="Meiryo UI" w:hint="eastAsia"/>
          <w:color w:val="000000" w:themeColor="text1"/>
        </w:rPr>
        <w:t>技術的な改善だけでは解決が難しい場合があります。</w:t>
      </w:r>
    </w:p>
    <w:p w14:paraId="4CA041FA" w14:textId="77777777" w:rsidR="00D57378" w:rsidRPr="00D01533" w:rsidRDefault="00D57378" w:rsidP="00D57378">
      <w:pPr>
        <w:rPr>
          <w:rFonts w:eastAsia="Meiryo UI"/>
          <w:color w:val="000000" w:themeColor="text1"/>
        </w:rPr>
      </w:pPr>
    </w:p>
    <w:p w14:paraId="3B0FE352" w14:textId="77777777" w:rsidR="00D57378" w:rsidRPr="00D01533" w:rsidRDefault="00D57378" w:rsidP="00D57378">
      <w:pPr>
        <w:rPr>
          <w:rFonts w:eastAsia="Meiryo UI"/>
          <w:color w:val="000000" w:themeColor="text1"/>
        </w:rPr>
      </w:pPr>
      <w:r w:rsidRPr="00D01533">
        <w:rPr>
          <w:rFonts w:eastAsia="Meiryo UI"/>
          <w:color w:val="000000" w:themeColor="text1"/>
        </w:rPr>
        <w:t>2.2 文脈操作の問題</w:t>
      </w:r>
    </w:p>
    <w:p w14:paraId="6B908FE9" w14:textId="77777777" w:rsidR="00D57378" w:rsidRPr="00D01533" w:rsidRDefault="00D57378" w:rsidP="00D57378">
      <w:pPr>
        <w:rPr>
          <w:rFonts w:eastAsia="Meiryo UI"/>
          <w:color w:val="000000" w:themeColor="text1"/>
        </w:rPr>
      </w:pPr>
      <w:r w:rsidRPr="00D01533">
        <w:rPr>
          <w:rFonts w:eastAsia="Meiryo UI" w:hint="eastAsia"/>
          <w:color w:val="000000" w:themeColor="text1"/>
        </w:rPr>
        <w:t>攻撃者は、</w:t>
      </w:r>
      <w:r w:rsidRPr="00D01533">
        <w:rPr>
          <w:rFonts w:eastAsia="Meiryo UI"/>
          <w:color w:val="000000" w:themeColor="text1"/>
        </w:rPr>
        <w:t>AI の文脈形成能力を利用して</w:t>
      </w:r>
    </w:p>
    <w:p w14:paraId="23EDD6A8"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危険な文脈を徐々に育てることができます。</w:t>
      </w:r>
    </w:p>
    <w:p w14:paraId="7650ABFE" w14:textId="77777777" w:rsidR="00D57378" w:rsidRPr="00D01533" w:rsidRDefault="00D57378" w:rsidP="00D57378">
      <w:pPr>
        <w:rPr>
          <w:rFonts w:eastAsia="Meiryo UI"/>
          <w:color w:val="000000" w:themeColor="text1"/>
        </w:rPr>
      </w:pPr>
    </w:p>
    <w:p w14:paraId="0FE31B9F" w14:textId="77777777" w:rsidR="00D57378" w:rsidRPr="00D01533" w:rsidRDefault="00D57378" w:rsidP="00D57378">
      <w:pPr>
        <w:rPr>
          <w:rFonts w:eastAsia="Meiryo UI"/>
          <w:color w:val="000000" w:themeColor="text1"/>
        </w:rPr>
      </w:pPr>
      <w:r w:rsidRPr="00D01533">
        <w:rPr>
          <w:rFonts w:eastAsia="Meiryo UI" w:hint="eastAsia"/>
          <w:color w:val="000000" w:themeColor="text1"/>
        </w:rPr>
        <w:t>長文誘導</w:t>
      </w:r>
    </w:p>
    <w:p w14:paraId="16A76F6B" w14:textId="77777777" w:rsidR="00D57378" w:rsidRPr="00D01533" w:rsidRDefault="00D57378" w:rsidP="00D57378">
      <w:pPr>
        <w:rPr>
          <w:rFonts w:eastAsia="Meiryo UI"/>
          <w:color w:val="000000" w:themeColor="text1"/>
        </w:rPr>
      </w:pPr>
    </w:p>
    <w:p w14:paraId="306A0861"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意図偽装</w:t>
      </w:r>
    </w:p>
    <w:p w14:paraId="6ED04707" w14:textId="77777777" w:rsidR="00D57378" w:rsidRPr="00D01533" w:rsidRDefault="00D57378" w:rsidP="00D57378">
      <w:pPr>
        <w:rPr>
          <w:rFonts w:eastAsia="Meiryo UI"/>
          <w:color w:val="000000" w:themeColor="text1"/>
        </w:rPr>
      </w:pPr>
    </w:p>
    <w:p w14:paraId="4741D6EC" w14:textId="77777777" w:rsidR="00D57378" w:rsidRPr="00D01533" w:rsidRDefault="00D57378" w:rsidP="00D57378">
      <w:pPr>
        <w:rPr>
          <w:rFonts w:eastAsia="Meiryo UI"/>
          <w:color w:val="000000" w:themeColor="text1"/>
        </w:rPr>
      </w:pPr>
      <w:r w:rsidRPr="00D01533">
        <w:rPr>
          <w:rFonts w:eastAsia="Meiryo UI" w:hint="eastAsia"/>
          <w:color w:val="000000" w:themeColor="text1"/>
        </w:rPr>
        <w:t>セッション分割</w:t>
      </w:r>
    </w:p>
    <w:p w14:paraId="43DEED7B" w14:textId="77777777" w:rsidR="00D57378" w:rsidRPr="00D01533" w:rsidRDefault="00D57378" w:rsidP="00D57378">
      <w:pPr>
        <w:rPr>
          <w:rFonts w:eastAsia="Meiryo UI"/>
          <w:color w:val="000000" w:themeColor="text1"/>
        </w:rPr>
      </w:pPr>
    </w:p>
    <w:p w14:paraId="5A49680A" w14:textId="77777777" w:rsidR="00D57378" w:rsidRPr="00D01533" w:rsidRDefault="00D57378" w:rsidP="00D57378">
      <w:pPr>
        <w:rPr>
          <w:rFonts w:eastAsia="Meiryo UI"/>
          <w:color w:val="000000" w:themeColor="text1"/>
        </w:rPr>
      </w:pPr>
      <w:r w:rsidRPr="00D01533">
        <w:rPr>
          <w:rFonts w:eastAsia="Meiryo UI" w:hint="eastAsia"/>
          <w:color w:val="000000" w:themeColor="text1"/>
        </w:rPr>
        <w:t>無害な質問の積み重ね</w:t>
      </w:r>
    </w:p>
    <w:p w14:paraId="4D29381A" w14:textId="77777777" w:rsidR="00D57378" w:rsidRPr="00D01533" w:rsidRDefault="00D57378" w:rsidP="00D57378">
      <w:pPr>
        <w:rPr>
          <w:rFonts w:eastAsia="Meiryo UI"/>
          <w:color w:val="000000" w:themeColor="text1"/>
        </w:rPr>
      </w:pPr>
    </w:p>
    <w:p w14:paraId="415A0993" w14:textId="77777777" w:rsidR="00D57378" w:rsidRPr="00D01533" w:rsidRDefault="00D57378" w:rsidP="00D57378">
      <w:pPr>
        <w:rPr>
          <w:rFonts w:eastAsia="Meiryo UI"/>
          <w:color w:val="000000" w:themeColor="text1"/>
        </w:rPr>
      </w:pPr>
      <w:r w:rsidRPr="00D01533">
        <w:rPr>
          <w:rFonts w:eastAsia="Meiryo UI" w:hint="eastAsia"/>
          <w:color w:val="000000" w:themeColor="text1"/>
        </w:rPr>
        <w:lastRenderedPageBreak/>
        <w:t>これらは従来方式では検知が難しいことがあります。</w:t>
      </w:r>
    </w:p>
    <w:p w14:paraId="362E14DC" w14:textId="77777777" w:rsidR="00D57378" w:rsidRPr="00D01533" w:rsidRDefault="00D57378" w:rsidP="00D57378">
      <w:pPr>
        <w:rPr>
          <w:rFonts w:eastAsia="Meiryo UI"/>
          <w:color w:val="000000" w:themeColor="text1"/>
        </w:rPr>
      </w:pPr>
    </w:p>
    <w:p w14:paraId="20E30833" w14:textId="77777777" w:rsidR="00D57378" w:rsidRPr="00D01533" w:rsidRDefault="00D57378" w:rsidP="00D57378">
      <w:pPr>
        <w:rPr>
          <w:rFonts w:eastAsia="Meiryo UI"/>
          <w:color w:val="000000" w:themeColor="text1"/>
        </w:rPr>
      </w:pPr>
      <w:r w:rsidRPr="00D01533">
        <w:rPr>
          <w:rFonts w:eastAsia="Meiryo UI"/>
          <w:color w:val="000000" w:themeColor="text1"/>
        </w:rPr>
        <w:t>2.3 新しい構造の必要性</w:t>
      </w:r>
    </w:p>
    <w:p w14:paraId="40BE62EC" w14:textId="77777777" w:rsidR="00D57378" w:rsidRPr="00D01533" w:rsidRDefault="00D57378" w:rsidP="00D57378">
      <w:pPr>
        <w:rPr>
          <w:rFonts w:eastAsia="Meiryo UI"/>
          <w:color w:val="000000" w:themeColor="text1"/>
        </w:rPr>
      </w:pPr>
      <w:r w:rsidRPr="00D01533">
        <w:rPr>
          <w:rFonts w:eastAsia="Meiryo UI"/>
          <w:color w:val="000000" w:themeColor="text1"/>
        </w:rPr>
        <w:t>AI は意図を持たないにもかかわらず、</w:t>
      </w:r>
    </w:p>
    <w:p w14:paraId="62E5BBC4" w14:textId="77777777" w:rsidR="00D57378" w:rsidRPr="00D01533" w:rsidRDefault="00D57378" w:rsidP="00D57378">
      <w:pPr>
        <w:rPr>
          <w:rFonts w:eastAsia="Meiryo UI"/>
          <w:color w:val="000000" w:themeColor="text1"/>
        </w:rPr>
      </w:pPr>
      <w:r w:rsidRPr="00D01533">
        <w:rPr>
          <w:rFonts w:eastAsia="Meiryo UI" w:hint="eastAsia"/>
          <w:color w:val="000000" w:themeColor="text1"/>
        </w:rPr>
        <w:t>従来の安全方式は「意図を理解する」前提で設計されています。</w:t>
      </w:r>
    </w:p>
    <w:p w14:paraId="22614BB6" w14:textId="77777777" w:rsidR="00D57378" w:rsidRPr="00D01533" w:rsidRDefault="00D57378" w:rsidP="00D57378">
      <w:pPr>
        <w:rPr>
          <w:rFonts w:eastAsia="Meiryo UI"/>
          <w:color w:val="000000" w:themeColor="text1"/>
        </w:rPr>
      </w:pPr>
    </w:p>
    <w:p w14:paraId="09A2421D"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この前提のズレを避けるために、</w:t>
      </w:r>
    </w:p>
    <w:p w14:paraId="30CF0078"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意図を推測しない安全構造</w:t>
      </w:r>
      <w:r w:rsidRPr="00D01533">
        <w:rPr>
          <w:rFonts w:eastAsia="Meiryo UI"/>
          <w:color w:val="000000" w:themeColor="text1"/>
        </w:rPr>
        <w:t xml:space="preserve"> が必要だと考えました。</w:t>
      </w:r>
    </w:p>
    <w:p w14:paraId="1051BC56" w14:textId="77777777" w:rsidR="00D57378" w:rsidRPr="00D01533" w:rsidRDefault="00D57378" w:rsidP="00D57378">
      <w:pPr>
        <w:rPr>
          <w:rFonts w:eastAsia="Meiryo UI"/>
          <w:color w:val="000000" w:themeColor="text1"/>
        </w:rPr>
      </w:pPr>
    </w:p>
    <w:p w14:paraId="2AB2E052" w14:textId="77777777" w:rsidR="00D57378" w:rsidRPr="00D01533" w:rsidRDefault="00D57378" w:rsidP="00D57378">
      <w:pPr>
        <w:rPr>
          <w:rFonts w:eastAsia="Meiryo UI"/>
          <w:color w:val="000000" w:themeColor="text1"/>
        </w:rPr>
      </w:pPr>
      <w:r w:rsidRPr="00D01533">
        <w:rPr>
          <w:rFonts w:eastAsia="Meiryo UI"/>
          <w:color w:val="000000" w:themeColor="text1"/>
        </w:rPr>
        <w:t>3. ZISA Overview（ZISAの全体像）</w:t>
      </w:r>
    </w:p>
    <w:p w14:paraId="2B5482A8" w14:textId="77777777" w:rsidR="00D57378" w:rsidRPr="00D01533" w:rsidRDefault="00D57378" w:rsidP="00D57378">
      <w:pPr>
        <w:rPr>
          <w:rFonts w:eastAsia="Meiryo UI"/>
          <w:color w:val="000000" w:themeColor="text1"/>
        </w:rPr>
      </w:pPr>
      <w:r w:rsidRPr="00D01533">
        <w:rPr>
          <w:rFonts w:eastAsia="Meiryo UI"/>
          <w:color w:val="000000" w:themeColor="text1"/>
        </w:rPr>
        <w:t>3.1 基本思想</w:t>
      </w:r>
    </w:p>
    <w:p w14:paraId="64252AD7" w14:textId="77777777" w:rsidR="00D57378" w:rsidRPr="00D01533" w:rsidRDefault="00D57378" w:rsidP="00D57378">
      <w:pPr>
        <w:rPr>
          <w:rFonts w:eastAsia="Meiryo UI"/>
          <w:color w:val="000000" w:themeColor="text1"/>
        </w:rPr>
      </w:pPr>
      <w:r w:rsidRPr="00D01533">
        <w:rPr>
          <w:rFonts w:eastAsia="Meiryo UI"/>
          <w:color w:val="000000" w:themeColor="text1"/>
        </w:rPr>
        <w:t>ZISA は以下の考え方に基づいています。</w:t>
      </w:r>
    </w:p>
    <w:p w14:paraId="00E962B6" w14:textId="77777777" w:rsidR="00D57378" w:rsidRPr="00D01533" w:rsidRDefault="00D57378" w:rsidP="00D57378">
      <w:pPr>
        <w:rPr>
          <w:rFonts w:eastAsia="Meiryo UI"/>
          <w:color w:val="000000" w:themeColor="text1"/>
        </w:rPr>
      </w:pPr>
    </w:p>
    <w:p w14:paraId="147C831D" w14:textId="77777777" w:rsidR="00D57378" w:rsidRPr="00D01533" w:rsidRDefault="00D57378" w:rsidP="00D57378">
      <w:pPr>
        <w:rPr>
          <w:rFonts w:eastAsia="Meiryo UI"/>
          <w:color w:val="000000" w:themeColor="text1"/>
        </w:rPr>
      </w:pPr>
      <w:r w:rsidRPr="00D01533">
        <w:rPr>
          <w:rFonts w:eastAsia="Meiryo UI"/>
          <w:color w:val="000000" w:themeColor="text1"/>
        </w:rPr>
        <w:t>AI は意図を持たない（ゼロ意図性）</w:t>
      </w:r>
    </w:p>
    <w:p w14:paraId="07BE9C59" w14:textId="77777777" w:rsidR="00D57378" w:rsidRPr="00D01533" w:rsidRDefault="00D57378" w:rsidP="00D57378">
      <w:pPr>
        <w:rPr>
          <w:rFonts w:eastAsia="Meiryo UI"/>
          <w:color w:val="000000" w:themeColor="text1"/>
        </w:rPr>
      </w:pPr>
    </w:p>
    <w:p w14:paraId="3680B2C6" w14:textId="77777777" w:rsidR="00D57378" w:rsidRPr="00D01533" w:rsidRDefault="00D57378" w:rsidP="00D57378">
      <w:pPr>
        <w:rPr>
          <w:rFonts w:eastAsia="Meiryo UI"/>
          <w:color w:val="000000" w:themeColor="text1"/>
        </w:rPr>
      </w:pPr>
      <w:r w:rsidRPr="00D01533">
        <w:rPr>
          <w:rFonts w:eastAsia="Meiryo UI" w:hint="eastAsia"/>
          <w:color w:val="000000" w:themeColor="text1"/>
        </w:rPr>
        <w:t>悪意を理解しないほうが安全性が高まる場合がある</w:t>
      </w:r>
    </w:p>
    <w:p w14:paraId="02572D1D" w14:textId="77777777" w:rsidR="00D57378" w:rsidRPr="00D01533" w:rsidRDefault="00D57378" w:rsidP="00D57378">
      <w:pPr>
        <w:rPr>
          <w:rFonts w:eastAsia="Meiryo UI"/>
          <w:color w:val="000000" w:themeColor="text1"/>
        </w:rPr>
      </w:pPr>
    </w:p>
    <w:p w14:paraId="656A5ECA"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危険な文脈を成立させない構造を作る</w:t>
      </w:r>
    </w:p>
    <w:p w14:paraId="3CC36080" w14:textId="77777777" w:rsidR="00D57378" w:rsidRPr="00D01533" w:rsidRDefault="00D57378" w:rsidP="00D57378">
      <w:pPr>
        <w:rPr>
          <w:rFonts w:eastAsia="Meiryo UI"/>
          <w:color w:val="000000" w:themeColor="text1"/>
        </w:rPr>
      </w:pPr>
    </w:p>
    <w:p w14:paraId="2E59D54F" w14:textId="77777777" w:rsidR="00D57378" w:rsidRPr="00D01533" w:rsidRDefault="00D57378" w:rsidP="00D57378">
      <w:pPr>
        <w:rPr>
          <w:rFonts w:eastAsia="Meiryo UI"/>
          <w:color w:val="000000" w:themeColor="text1"/>
        </w:rPr>
      </w:pPr>
      <w:r w:rsidRPr="00D01533">
        <w:rPr>
          <w:rFonts w:eastAsia="Meiryo UI"/>
          <w:color w:val="000000" w:themeColor="text1"/>
        </w:rPr>
        <w:t>3.2 3レイヤー構造</w:t>
      </w:r>
    </w:p>
    <w:p w14:paraId="47590420" w14:textId="77777777" w:rsidR="00D57378" w:rsidRPr="00D01533" w:rsidRDefault="00D57378" w:rsidP="00D57378">
      <w:pPr>
        <w:rPr>
          <w:rFonts w:eastAsia="Meiryo UI"/>
          <w:color w:val="000000" w:themeColor="text1"/>
        </w:rPr>
      </w:pPr>
      <w:r w:rsidRPr="00D01533">
        <w:rPr>
          <w:rFonts w:eastAsia="Meiryo UI" w:hint="eastAsia"/>
          <w:color w:val="000000" w:themeColor="text1"/>
        </w:rPr>
        <w:t>●</w:t>
      </w:r>
      <w:r w:rsidRPr="00D01533">
        <w:rPr>
          <w:rFonts w:eastAsia="Meiryo UI"/>
          <w:color w:val="000000" w:themeColor="text1"/>
        </w:rPr>
        <w:t>Semantic Integrity Layer</w:t>
      </w:r>
    </w:p>
    <w:p w14:paraId="3D0023F4" w14:textId="77777777" w:rsidR="00D57378" w:rsidRPr="00D01533" w:rsidRDefault="00D57378" w:rsidP="00D57378">
      <w:pPr>
        <w:rPr>
          <w:rFonts w:eastAsia="Meiryo UI"/>
          <w:color w:val="000000" w:themeColor="text1"/>
        </w:rPr>
      </w:pPr>
      <w:r w:rsidRPr="00D01533">
        <w:rPr>
          <w:rFonts w:eastAsia="Meiryo UI" w:hint="eastAsia"/>
          <w:color w:val="000000" w:themeColor="text1"/>
        </w:rPr>
        <w:t>文脈整合性や意味破綻を確認し、</w:t>
      </w:r>
    </w:p>
    <w:p w14:paraId="497029CC"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危険な文脈が成立しにくい状態を保ちます。</w:t>
      </w:r>
    </w:p>
    <w:p w14:paraId="6F004EFF" w14:textId="77777777" w:rsidR="00D57378" w:rsidRPr="00D01533" w:rsidRDefault="00D57378" w:rsidP="00D57378">
      <w:pPr>
        <w:rPr>
          <w:rFonts w:eastAsia="Meiryo UI"/>
          <w:color w:val="000000" w:themeColor="text1"/>
        </w:rPr>
      </w:pPr>
    </w:p>
    <w:p w14:paraId="79E38F4F" w14:textId="77777777" w:rsidR="00D57378" w:rsidRPr="00D01533" w:rsidRDefault="00D57378" w:rsidP="00D57378">
      <w:pPr>
        <w:rPr>
          <w:rFonts w:eastAsia="Meiryo UI"/>
          <w:color w:val="000000" w:themeColor="text1"/>
        </w:rPr>
      </w:pPr>
      <w:r w:rsidRPr="00D01533">
        <w:rPr>
          <w:rFonts w:eastAsia="Meiryo UI" w:hint="eastAsia"/>
          <w:color w:val="000000" w:themeColor="text1"/>
        </w:rPr>
        <w:t>●</w:t>
      </w:r>
      <w:r w:rsidRPr="00D01533">
        <w:rPr>
          <w:rFonts w:eastAsia="Meiryo UI"/>
          <w:color w:val="000000" w:themeColor="text1"/>
        </w:rPr>
        <w:t>Zero‑Intent Interaction Layer</w:t>
      </w:r>
    </w:p>
    <w:p w14:paraId="29FDC183" w14:textId="77777777" w:rsidR="00D57378" w:rsidRPr="00D01533" w:rsidRDefault="00D57378" w:rsidP="00D57378">
      <w:pPr>
        <w:rPr>
          <w:rFonts w:eastAsia="Meiryo UI"/>
          <w:color w:val="000000" w:themeColor="text1"/>
        </w:rPr>
      </w:pPr>
      <w:r w:rsidRPr="00D01533">
        <w:rPr>
          <w:rFonts w:eastAsia="Meiryo UI"/>
          <w:color w:val="000000" w:themeColor="text1"/>
        </w:rPr>
        <w:t>AI がユーザーの意図を推測せず、</w:t>
      </w:r>
    </w:p>
    <w:p w14:paraId="06F58327"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「目的と手段の整合性」だけを確認します。</w:t>
      </w:r>
    </w:p>
    <w:p w14:paraId="13B52A5D" w14:textId="77777777" w:rsidR="00D57378" w:rsidRPr="00D01533" w:rsidRDefault="00D57378" w:rsidP="00D57378">
      <w:pPr>
        <w:rPr>
          <w:rFonts w:eastAsia="Meiryo UI"/>
          <w:color w:val="000000" w:themeColor="text1"/>
        </w:rPr>
      </w:pPr>
    </w:p>
    <w:p w14:paraId="2826F84B" w14:textId="77777777" w:rsidR="00D57378" w:rsidRPr="00D01533" w:rsidRDefault="00D57378" w:rsidP="00D57378">
      <w:pPr>
        <w:rPr>
          <w:rFonts w:eastAsia="Meiryo UI"/>
          <w:color w:val="000000" w:themeColor="text1"/>
        </w:rPr>
      </w:pPr>
      <w:r w:rsidRPr="00D01533">
        <w:rPr>
          <w:rFonts w:eastAsia="Meiryo UI" w:hint="eastAsia"/>
          <w:color w:val="000000" w:themeColor="text1"/>
        </w:rPr>
        <w:t>●</w:t>
      </w:r>
      <w:r w:rsidRPr="00D01533">
        <w:rPr>
          <w:rFonts w:eastAsia="Meiryo UI"/>
          <w:color w:val="000000" w:themeColor="text1"/>
        </w:rPr>
        <w:t>Psychological Deterrence Layer</w:t>
      </w:r>
    </w:p>
    <w:p w14:paraId="7A102C29"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目的確認やログによって、</w:t>
      </w:r>
    </w:p>
    <w:p w14:paraId="597B15B5" w14:textId="77777777" w:rsidR="00D57378" w:rsidRPr="00D01533" w:rsidRDefault="00D57378" w:rsidP="00D57378">
      <w:pPr>
        <w:rPr>
          <w:rFonts w:eastAsia="Meiryo UI"/>
          <w:color w:val="000000" w:themeColor="text1"/>
        </w:rPr>
      </w:pPr>
      <w:r w:rsidRPr="00D01533">
        <w:rPr>
          <w:rFonts w:eastAsia="Meiryo UI" w:hint="eastAsia"/>
          <w:color w:val="000000" w:themeColor="text1"/>
        </w:rPr>
        <w:t>悪用の試行自体を抑止します。</w:t>
      </w:r>
    </w:p>
    <w:p w14:paraId="61FCA17C" w14:textId="77777777" w:rsidR="00D57378" w:rsidRPr="00D01533" w:rsidRDefault="00D57378" w:rsidP="00D57378">
      <w:pPr>
        <w:rPr>
          <w:rFonts w:eastAsia="Meiryo UI"/>
          <w:color w:val="000000" w:themeColor="text1"/>
        </w:rPr>
      </w:pPr>
    </w:p>
    <w:p w14:paraId="33CBFEFE" w14:textId="77777777" w:rsidR="00D57378" w:rsidRPr="00D01533" w:rsidRDefault="00D57378" w:rsidP="00D57378">
      <w:pPr>
        <w:rPr>
          <w:rFonts w:eastAsia="Meiryo UI"/>
          <w:color w:val="000000" w:themeColor="text1"/>
        </w:rPr>
      </w:pPr>
      <w:r w:rsidRPr="00D01533">
        <w:rPr>
          <w:rFonts w:eastAsia="Meiryo UI"/>
          <w:color w:val="000000" w:themeColor="text1"/>
        </w:rPr>
        <w:t>3.3 目的</w:t>
      </w:r>
    </w:p>
    <w:p w14:paraId="34023429" w14:textId="77777777" w:rsidR="00D57378" w:rsidRPr="00D01533" w:rsidRDefault="00D57378" w:rsidP="00D57378">
      <w:pPr>
        <w:rPr>
          <w:rFonts w:eastAsia="Meiryo UI"/>
          <w:color w:val="000000" w:themeColor="text1"/>
        </w:rPr>
      </w:pPr>
      <w:r w:rsidRPr="00D01533">
        <w:rPr>
          <w:rFonts w:eastAsia="Meiryo UI"/>
          <w:color w:val="000000" w:themeColor="text1"/>
        </w:rPr>
        <w:t>ZISA は、</w:t>
      </w:r>
    </w:p>
    <w:p w14:paraId="5397D339" w14:textId="77777777" w:rsidR="00D57378" w:rsidRPr="00D01533" w:rsidRDefault="00D57378" w:rsidP="00D57378">
      <w:pPr>
        <w:rPr>
          <w:rFonts w:eastAsia="Meiryo UI"/>
          <w:color w:val="000000" w:themeColor="text1"/>
        </w:rPr>
      </w:pPr>
      <w:r w:rsidRPr="00D01533">
        <w:rPr>
          <w:rFonts w:eastAsia="Meiryo UI"/>
          <w:color w:val="000000" w:themeColor="text1"/>
        </w:rPr>
        <w:t>AI の安全性を構造的に高めるための</w:t>
      </w:r>
    </w:p>
    <w:p w14:paraId="028F12BE"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ひとつのアプローチとして提案されています。</w:t>
      </w:r>
    </w:p>
    <w:p w14:paraId="45CEBF1E" w14:textId="77777777" w:rsidR="00D57378" w:rsidRPr="00D01533" w:rsidRDefault="00D57378" w:rsidP="00D57378">
      <w:pPr>
        <w:rPr>
          <w:rFonts w:eastAsia="Meiryo UI"/>
          <w:color w:val="000000" w:themeColor="text1"/>
        </w:rPr>
      </w:pPr>
    </w:p>
    <w:p w14:paraId="2786AF4E" w14:textId="77777777" w:rsidR="00D57378" w:rsidRPr="00D01533" w:rsidRDefault="00D57378" w:rsidP="00D57378">
      <w:pPr>
        <w:rPr>
          <w:rFonts w:eastAsia="Meiryo UI"/>
          <w:color w:val="000000" w:themeColor="text1"/>
        </w:rPr>
      </w:pPr>
      <w:r w:rsidRPr="00D01533">
        <w:rPr>
          <w:rFonts w:eastAsia="Meiryo UI"/>
          <w:color w:val="000000" w:themeColor="text1"/>
        </w:rPr>
        <w:t>4. ZISA Architecture（アーキテクチャ詳細）</w:t>
      </w:r>
    </w:p>
    <w:p w14:paraId="74FFFFCD" w14:textId="77777777" w:rsidR="00D57378" w:rsidRPr="00D01533" w:rsidRDefault="00D57378" w:rsidP="00D57378">
      <w:pPr>
        <w:rPr>
          <w:rFonts w:eastAsia="Meiryo UI"/>
          <w:color w:val="000000" w:themeColor="text1"/>
        </w:rPr>
      </w:pPr>
      <w:r w:rsidRPr="00D01533">
        <w:rPr>
          <w:rFonts w:eastAsia="Meiryo UI"/>
          <w:color w:val="000000" w:themeColor="text1"/>
        </w:rPr>
        <w:lastRenderedPageBreak/>
        <w:t>4.1 Semantic Integrity Layer</w:t>
      </w:r>
    </w:p>
    <w:p w14:paraId="1C054BB8" w14:textId="77777777" w:rsidR="00D57378" w:rsidRPr="00D01533" w:rsidRDefault="00D57378" w:rsidP="00D57378">
      <w:pPr>
        <w:rPr>
          <w:rFonts w:eastAsia="Meiryo UI"/>
          <w:color w:val="000000" w:themeColor="text1"/>
        </w:rPr>
      </w:pPr>
      <w:r w:rsidRPr="00D01533">
        <w:rPr>
          <w:rFonts w:eastAsia="Meiryo UI" w:hint="eastAsia"/>
          <w:color w:val="000000" w:themeColor="text1"/>
        </w:rPr>
        <w:t>文脈整合性チェック</w:t>
      </w:r>
    </w:p>
    <w:p w14:paraId="12368938" w14:textId="77777777" w:rsidR="00D57378" w:rsidRPr="00D01533" w:rsidRDefault="00D57378" w:rsidP="00D57378">
      <w:pPr>
        <w:rPr>
          <w:rFonts w:eastAsia="Meiryo UI"/>
          <w:color w:val="000000" w:themeColor="text1"/>
        </w:rPr>
      </w:pPr>
    </w:p>
    <w:p w14:paraId="513AE5BC"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意味破綻スコア</w:t>
      </w:r>
    </w:p>
    <w:p w14:paraId="5B8C4692" w14:textId="77777777" w:rsidR="00D57378" w:rsidRPr="00D01533" w:rsidRDefault="00D57378" w:rsidP="00D57378">
      <w:pPr>
        <w:rPr>
          <w:rFonts w:eastAsia="Meiryo UI"/>
          <w:color w:val="000000" w:themeColor="text1"/>
        </w:rPr>
      </w:pPr>
    </w:p>
    <w:p w14:paraId="2F7C30BF" w14:textId="77777777" w:rsidR="00D57378" w:rsidRPr="00D01533" w:rsidRDefault="00D57378" w:rsidP="00D57378">
      <w:pPr>
        <w:rPr>
          <w:rFonts w:eastAsia="Meiryo UI"/>
          <w:color w:val="000000" w:themeColor="text1"/>
        </w:rPr>
      </w:pPr>
      <w:r w:rsidRPr="00D01533">
        <w:rPr>
          <w:rFonts w:eastAsia="Meiryo UI" w:hint="eastAsia"/>
          <w:color w:val="000000" w:themeColor="text1"/>
        </w:rPr>
        <w:t>分割質問への耐性</w:t>
      </w:r>
    </w:p>
    <w:p w14:paraId="4A66E3D5" w14:textId="77777777" w:rsidR="00D57378" w:rsidRPr="00D01533" w:rsidRDefault="00D57378" w:rsidP="00D57378">
      <w:pPr>
        <w:rPr>
          <w:rFonts w:eastAsia="Meiryo UI"/>
          <w:color w:val="000000" w:themeColor="text1"/>
        </w:rPr>
      </w:pPr>
    </w:p>
    <w:p w14:paraId="683F310D"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危険な文脈が成立しにくい状態を保つことを目指します。</w:t>
      </w:r>
    </w:p>
    <w:p w14:paraId="5B49B549" w14:textId="77777777" w:rsidR="00D57378" w:rsidRPr="00D01533" w:rsidRDefault="00D57378" w:rsidP="00D57378">
      <w:pPr>
        <w:rPr>
          <w:rFonts w:eastAsia="Meiryo UI"/>
          <w:color w:val="000000" w:themeColor="text1"/>
        </w:rPr>
      </w:pPr>
    </w:p>
    <w:p w14:paraId="35BC8B22" w14:textId="77777777" w:rsidR="00D57378" w:rsidRPr="00D01533" w:rsidRDefault="00D57378" w:rsidP="00D57378">
      <w:pPr>
        <w:rPr>
          <w:rFonts w:eastAsia="Meiryo UI"/>
          <w:color w:val="000000" w:themeColor="text1"/>
        </w:rPr>
      </w:pPr>
      <w:r w:rsidRPr="00D01533">
        <w:rPr>
          <w:rFonts w:eastAsia="Meiryo UI"/>
          <w:color w:val="000000" w:themeColor="text1"/>
        </w:rPr>
        <w:t>4.2 Zero‑Intent Interaction Layer</w:t>
      </w:r>
    </w:p>
    <w:p w14:paraId="1D327A7C"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意図推測を行わない</w:t>
      </w:r>
    </w:p>
    <w:p w14:paraId="3491A670" w14:textId="77777777" w:rsidR="00D57378" w:rsidRPr="00D01533" w:rsidRDefault="00D57378" w:rsidP="00D57378">
      <w:pPr>
        <w:rPr>
          <w:rFonts w:eastAsia="Meiryo UI"/>
          <w:color w:val="000000" w:themeColor="text1"/>
        </w:rPr>
      </w:pPr>
    </w:p>
    <w:p w14:paraId="52AAE3CA"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目的と手段の整合性のみを確認</w:t>
      </w:r>
    </w:p>
    <w:p w14:paraId="00F192B4" w14:textId="77777777" w:rsidR="00D57378" w:rsidRPr="00D01533" w:rsidRDefault="00D57378" w:rsidP="00D57378">
      <w:pPr>
        <w:rPr>
          <w:rFonts w:eastAsia="Meiryo UI"/>
          <w:color w:val="000000" w:themeColor="text1"/>
        </w:rPr>
      </w:pPr>
    </w:p>
    <w:p w14:paraId="4E95C075"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これにより、</w:t>
      </w:r>
    </w:p>
    <w:p w14:paraId="620523C4"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意図偽装や誘導が成立しにくくなります。</w:t>
      </w:r>
    </w:p>
    <w:p w14:paraId="7A3A04A5" w14:textId="77777777" w:rsidR="00D57378" w:rsidRPr="00D01533" w:rsidRDefault="00D57378" w:rsidP="00D57378">
      <w:pPr>
        <w:rPr>
          <w:rFonts w:eastAsia="Meiryo UI"/>
          <w:color w:val="000000" w:themeColor="text1"/>
        </w:rPr>
      </w:pPr>
    </w:p>
    <w:p w14:paraId="1ED1241B" w14:textId="77777777" w:rsidR="00D57378" w:rsidRPr="00D01533" w:rsidRDefault="00D57378" w:rsidP="00D57378">
      <w:pPr>
        <w:rPr>
          <w:rFonts w:eastAsia="Meiryo UI"/>
          <w:color w:val="000000" w:themeColor="text1"/>
        </w:rPr>
      </w:pPr>
      <w:r w:rsidRPr="00D01533">
        <w:rPr>
          <w:rFonts w:eastAsia="Meiryo UI"/>
          <w:color w:val="000000" w:themeColor="text1"/>
        </w:rPr>
        <w:t>4.3 Psychological Deterrence Layer</w:t>
      </w:r>
    </w:p>
    <w:p w14:paraId="5862E484"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目的確認</w:t>
      </w:r>
    </w:p>
    <w:p w14:paraId="64E58B72" w14:textId="77777777" w:rsidR="00D57378" w:rsidRPr="00D01533" w:rsidRDefault="00D57378" w:rsidP="00D57378">
      <w:pPr>
        <w:rPr>
          <w:rFonts w:eastAsia="Meiryo UI"/>
          <w:color w:val="000000" w:themeColor="text1"/>
        </w:rPr>
      </w:pPr>
    </w:p>
    <w:p w14:paraId="5523790B" w14:textId="77777777" w:rsidR="00D57378" w:rsidRPr="00D01533" w:rsidRDefault="00D57378" w:rsidP="00D57378">
      <w:pPr>
        <w:rPr>
          <w:rFonts w:eastAsia="Meiryo UI"/>
          <w:color w:val="000000" w:themeColor="text1"/>
        </w:rPr>
      </w:pPr>
      <w:r w:rsidRPr="00D01533">
        <w:rPr>
          <w:rFonts w:eastAsia="Meiryo UI" w:hint="eastAsia"/>
          <w:color w:val="000000" w:themeColor="text1"/>
        </w:rPr>
        <w:t>ログによる抑止</w:t>
      </w:r>
    </w:p>
    <w:p w14:paraId="4CE772A9" w14:textId="77777777" w:rsidR="00D57378" w:rsidRPr="00D01533" w:rsidRDefault="00D57378" w:rsidP="00D57378">
      <w:pPr>
        <w:rPr>
          <w:rFonts w:eastAsia="Meiryo UI"/>
          <w:color w:val="000000" w:themeColor="text1"/>
        </w:rPr>
      </w:pPr>
    </w:p>
    <w:p w14:paraId="6626AB2A" w14:textId="77777777" w:rsidR="00D57378" w:rsidRPr="00D01533" w:rsidRDefault="00D57378" w:rsidP="00D57378">
      <w:pPr>
        <w:rPr>
          <w:rFonts w:eastAsia="Meiryo UI"/>
          <w:color w:val="000000" w:themeColor="text1"/>
        </w:rPr>
      </w:pPr>
      <w:r w:rsidRPr="00D01533">
        <w:rPr>
          <w:rFonts w:eastAsia="Meiryo UI" w:hint="eastAsia"/>
          <w:color w:val="000000" w:themeColor="text1"/>
        </w:rPr>
        <w:t>警告メッセージ</w:t>
      </w:r>
    </w:p>
    <w:p w14:paraId="74814811" w14:textId="77777777" w:rsidR="00D57378" w:rsidRPr="00D01533" w:rsidRDefault="00D57378" w:rsidP="00D57378">
      <w:pPr>
        <w:rPr>
          <w:rFonts w:eastAsia="Meiryo UI"/>
          <w:color w:val="000000" w:themeColor="text1"/>
        </w:rPr>
      </w:pPr>
    </w:p>
    <w:p w14:paraId="1EB69DE7" w14:textId="77777777" w:rsidR="00D57378" w:rsidRPr="00D01533" w:rsidRDefault="00D57378" w:rsidP="00D57378">
      <w:pPr>
        <w:rPr>
          <w:rFonts w:eastAsia="Meiryo UI"/>
          <w:color w:val="000000" w:themeColor="text1"/>
        </w:rPr>
      </w:pPr>
      <w:r w:rsidRPr="00D01533">
        <w:rPr>
          <w:rFonts w:eastAsia="Meiryo UI" w:hint="eastAsia"/>
          <w:color w:val="000000" w:themeColor="text1"/>
        </w:rPr>
        <w:t>悪用の試行を減らす効果が期待できます。</w:t>
      </w:r>
    </w:p>
    <w:p w14:paraId="5ED465C8" w14:textId="77777777" w:rsidR="00D57378" w:rsidRPr="00D01533" w:rsidRDefault="00D57378" w:rsidP="00D57378">
      <w:pPr>
        <w:rPr>
          <w:rFonts w:eastAsia="Meiryo UI"/>
          <w:color w:val="000000" w:themeColor="text1"/>
        </w:rPr>
      </w:pPr>
    </w:p>
    <w:p w14:paraId="155192B5" w14:textId="77777777" w:rsidR="00D57378" w:rsidRPr="00D01533" w:rsidRDefault="00D57378" w:rsidP="00D57378">
      <w:pPr>
        <w:rPr>
          <w:rFonts w:eastAsia="Meiryo UI"/>
          <w:color w:val="000000" w:themeColor="text1"/>
        </w:rPr>
      </w:pPr>
      <w:r w:rsidRPr="00D01533">
        <w:rPr>
          <w:rFonts w:eastAsia="Meiryo UI"/>
          <w:color w:val="000000" w:themeColor="text1"/>
        </w:rPr>
        <w:t>5. Implementation Model（実装モデル）</w:t>
      </w:r>
    </w:p>
    <w:p w14:paraId="7575F68D" w14:textId="77777777" w:rsidR="00D57378" w:rsidRPr="00D01533" w:rsidRDefault="00D57378" w:rsidP="00D57378">
      <w:pPr>
        <w:rPr>
          <w:rFonts w:eastAsia="Meiryo UI"/>
          <w:color w:val="000000" w:themeColor="text1"/>
        </w:rPr>
      </w:pPr>
      <w:r w:rsidRPr="00D01533">
        <w:rPr>
          <w:rFonts w:eastAsia="Meiryo UI"/>
          <w:color w:val="000000" w:themeColor="text1"/>
        </w:rPr>
        <w:t>5.1 外付けレイヤーとしての実装</w:t>
      </w:r>
    </w:p>
    <w:p w14:paraId="49808665" w14:textId="77777777" w:rsidR="00D57378" w:rsidRPr="00D01533" w:rsidRDefault="00D57378" w:rsidP="00D57378">
      <w:pPr>
        <w:rPr>
          <w:rFonts w:eastAsia="Meiryo UI"/>
          <w:color w:val="000000" w:themeColor="text1"/>
        </w:rPr>
      </w:pPr>
      <w:r w:rsidRPr="00D01533">
        <w:rPr>
          <w:rFonts w:eastAsia="Meiryo UI"/>
          <w:color w:val="000000" w:themeColor="text1"/>
        </w:rPr>
        <w:t>ZISA はモデル本体を改変せず、</w:t>
      </w:r>
    </w:p>
    <w:p w14:paraId="62B09E3E" w14:textId="77777777" w:rsidR="00D57378" w:rsidRPr="00D01533" w:rsidRDefault="00D57378" w:rsidP="00D57378">
      <w:pPr>
        <w:rPr>
          <w:rFonts w:eastAsia="Meiryo UI"/>
          <w:color w:val="000000" w:themeColor="text1"/>
        </w:rPr>
      </w:pPr>
      <w:r w:rsidRPr="00D01533">
        <w:rPr>
          <w:rFonts w:eastAsia="Meiryo UI" w:hint="eastAsia"/>
          <w:color w:val="000000" w:themeColor="text1"/>
        </w:rPr>
        <w:t>外付けレイヤーとして実装できます。</w:t>
      </w:r>
    </w:p>
    <w:p w14:paraId="2CB38A4A" w14:textId="77777777" w:rsidR="00D57378" w:rsidRPr="00D01533" w:rsidRDefault="00D57378" w:rsidP="00D57378">
      <w:pPr>
        <w:rPr>
          <w:rFonts w:eastAsia="Meiryo UI"/>
          <w:color w:val="000000" w:themeColor="text1"/>
        </w:rPr>
      </w:pPr>
    </w:p>
    <w:p w14:paraId="7ECD0395" w14:textId="77777777" w:rsidR="00D57378" w:rsidRPr="00D01533" w:rsidRDefault="00D57378" w:rsidP="00D57378">
      <w:pPr>
        <w:rPr>
          <w:rFonts w:eastAsia="Meiryo UI"/>
          <w:color w:val="000000" w:themeColor="text1"/>
        </w:rPr>
      </w:pPr>
      <w:r w:rsidRPr="00D01533">
        <w:rPr>
          <w:rFonts w:eastAsia="Meiryo UI"/>
          <w:color w:val="000000" w:themeColor="text1"/>
        </w:rPr>
        <w:t>5.2 スコアリング例</w:t>
      </w:r>
    </w:p>
    <w:p w14:paraId="1A0F6F01"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意味破綻スコア</w:t>
      </w:r>
    </w:p>
    <w:p w14:paraId="5D224736" w14:textId="77777777" w:rsidR="00D57378" w:rsidRPr="00D01533" w:rsidRDefault="00D57378" w:rsidP="00D57378">
      <w:pPr>
        <w:rPr>
          <w:rFonts w:eastAsia="Meiryo UI"/>
          <w:color w:val="000000" w:themeColor="text1"/>
        </w:rPr>
      </w:pPr>
    </w:p>
    <w:p w14:paraId="0712D842" w14:textId="77777777" w:rsidR="00D57378" w:rsidRPr="00D01533" w:rsidRDefault="00D57378" w:rsidP="00D57378">
      <w:pPr>
        <w:rPr>
          <w:rFonts w:eastAsia="Meiryo UI"/>
          <w:color w:val="000000" w:themeColor="text1"/>
        </w:rPr>
      </w:pPr>
      <w:r w:rsidRPr="00D01533">
        <w:rPr>
          <w:rFonts w:eastAsia="Meiryo UI" w:hint="eastAsia"/>
          <w:color w:val="000000" w:themeColor="text1"/>
        </w:rPr>
        <w:t>整合性スコア</w:t>
      </w:r>
    </w:p>
    <w:p w14:paraId="78FF1631" w14:textId="77777777" w:rsidR="00D57378" w:rsidRPr="00D01533" w:rsidRDefault="00D57378" w:rsidP="00D57378">
      <w:pPr>
        <w:rPr>
          <w:rFonts w:eastAsia="Meiryo UI"/>
          <w:color w:val="000000" w:themeColor="text1"/>
        </w:rPr>
      </w:pPr>
    </w:p>
    <w:p w14:paraId="6D035B2C" w14:textId="77777777" w:rsidR="00D57378" w:rsidRPr="00D01533" w:rsidRDefault="00D57378" w:rsidP="00D57378">
      <w:pPr>
        <w:rPr>
          <w:rFonts w:eastAsia="Meiryo UI"/>
          <w:color w:val="000000" w:themeColor="text1"/>
        </w:rPr>
      </w:pPr>
      <w:r w:rsidRPr="00D01533">
        <w:rPr>
          <w:rFonts w:eastAsia="Meiryo UI" w:hint="eastAsia"/>
          <w:color w:val="000000" w:themeColor="text1"/>
        </w:rPr>
        <w:t>閾値設定</w:t>
      </w:r>
    </w:p>
    <w:p w14:paraId="34CD8D1D" w14:textId="77777777" w:rsidR="00D57378" w:rsidRPr="00D01533" w:rsidRDefault="00D57378" w:rsidP="00D57378">
      <w:pPr>
        <w:rPr>
          <w:rFonts w:eastAsia="Meiryo UI"/>
          <w:color w:val="000000" w:themeColor="text1"/>
        </w:rPr>
      </w:pPr>
    </w:p>
    <w:p w14:paraId="4CAB5B30" w14:textId="77777777" w:rsidR="00D57378" w:rsidRPr="00D01533" w:rsidRDefault="00D57378" w:rsidP="00D57378">
      <w:pPr>
        <w:rPr>
          <w:rFonts w:eastAsia="Meiryo UI"/>
          <w:color w:val="000000" w:themeColor="text1"/>
        </w:rPr>
      </w:pPr>
      <w:r w:rsidRPr="00D01533">
        <w:rPr>
          <w:rFonts w:eastAsia="Meiryo UI"/>
          <w:color w:val="000000" w:themeColor="text1"/>
        </w:rPr>
        <w:lastRenderedPageBreak/>
        <w:t>5.3 導入フロー</w:t>
      </w:r>
    </w:p>
    <w:p w14:paraId="64D62F7B" w14:textId="77777777" w:rsidR="00D57378" w:rsidRPr="00D01533" w:rsidRDefault="00D57378" w:rsidP="00D57378">
      <w:pPr>
        <w:rPr>
          <w:rFonts w:eastAsia="Meiryo UI"/>
          <w:color w:val="000000" w:themeColor="text1"/>
        </w:rPr>
      </w:pPr>
      <w:r w:rsidRPr="00D01533">
        <w:rPr>
          <w:rFonts w:eastAsia="Meiryo UI" w:hint="eastAsia"/>
          <w:color w:val="000000" w:themeColor="text1"/>
        </w:rPr>
        <w:t>導入前チェック</w:t>
      </w:r>
    </w:p>
    <w:p w14:paraId="07E862DF" w14:textId="77777777" w:rsidR="00D57378" w:rsidRPr="00D01533" w:rsidRDefault="00D57378" w:rsidP="00D57378">
      <w:pPr>
        <w:rPr>
          <w:rFonts w:eastAsia="Meiryo UI"/>
          <w:color w:val="000000" w:themeColor="text1"/>
        </w:rPr>
      </w:pPr>
    </w:p>
    <w:p w14:paraId="7925A8AD" w14:textId="77777777" w:rsidR="00D57378" w:rsidRPr="00D01533" w:rsidRDefault="00D57378" w:rsidP="00D57378">
      <w:pPr>
        <w:rPr>
          <w:rFonts w:eastAsia="Meiryo UI"/>
          <w:color w:val="000000" w:themeColor="text1"/>
        </w:rPr>
      </w:pPr>
      <w:r w:rsidRPr="00D01533">
        <w:rPr>
          <w:rFonts w:eastAsia="Meiryo UI" w:hint="eastAsia"/>
          <w:color w:val="000000" w:themeColor="text1"/>
        </w:rPr>
        <w:t>運用設計</w:t>
      </w:r>
    </w:p>
    <w:p w14:paraId="34C4E05F" w14:textId="77777777" w:rsidR="00D57378" w:rsidRPr="00D01533" w:rsidRDefault="00D57378" w:rsidP="00D57378">
      <w:pPr>
        <w:rPr>
          <w:rFonts w:eastAsia="Meiryo UI"/>
          <w:color w:val="000000" w:themeColor="text1"/>
        </w:rPr>
      </w:pPr>
    </w:p>
    <w:p w14:paraId="7FE06929"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監査プロセス</w:t>
      </w:r>
    </w:p>
    <w:p w14:paraId="5F2F4320" w14:textId="77777777" w:rsidR="00D57378" w:rsidRPr="00D01533" w:rsidRDefault="00D57378" w:rsidP="00D57378">
      <w:pPr>
        <w:rPr>
          <w:rFonts w:eastAsia="Meiryo UI"/>
          <w:color w:val="000000" w:themeColor="text1"/>
        </w:rPr>
      </w:pPr>
    </w:p>
    <w:p w14:paraId="332F1EEF" w14:textId="77777777" w:rsidR="00D57378" w:rsidRPr="00D01533" w:rsidRDefault="00D57378" w:rsidP="00D57378">
      <w:pPr>
        <w:rPr>
          <w:rFonts w:eastAsia="Meiryo UI"/>
          <w:color w:val="000000" w:themeColor="text1"/>
        </w:rPr>
      </w:pPr>
      <w:r w:rsidRPr="00D01533">
        <w:rPr>
          <w:rFonts w:eastAsia="Meiryo UI" w:hint="eastAsia"/>
          <w:color w:val="000000" w:themeColor="text1"/>
        </w:rPr>
        <w:t>ログ管理</w:t>
      </w:r>
    </w:p>
    <w:p w14:paraId="31C2776A" w14:textId="77777777" w:rsidR="00D57378" w:rsidRPr="00D01533" w:rsidRDefault="00D57378" w:rsidP="00D57378">
      <w:pPr>
        <w:rPr>
          <w:rFonts w:eastAsia="Meiryo UI"/>
          <w:color w:val="000000" w:themeColor="text1"/>
        </w:rPr>
      </w:pPr>
    </w:p>
    <w:p w14:paraId="0C6BE704" w14:textId="77777777" w:rsidR="00D57378" w:rsidRPr="00D01533" w:rsidRDefault="00D57378" w:rsidP="00D57378">
      <w:pPr>
        <w:rPr>
          <w:rFonts w:eastAsia="Meiryo UI"/>
          <w:color w:val="000000" w:themeColor="text1"/>
        </w:rPr>
      </w:pPr>
      <w:r w:rsidRPr="00D01533">
        <w:rPr>
          <w:rFonts w:eastAsia="Meiryo UI"/>
          <w:color w:val="000000" w:themeColor="text1"/>
        </w:rPr>
        <w:t>6. Security &amp; Compliance（安全性と規制適合性）</w:t>
      </w:r>
    </w:p>
    <w:p w14:paraId="228A3F33" w14:textId="77777777" w:rsidR="00D57378" w:rsidRPr="00D01533" w:rsidRDefault="00D57378" w:rsidP="00D57378">
      <w:pPr>
        <w:rPr>
          <w:rFonts w:eastAsia="Meiryo UI"/>
          <w:color w:val="000000" w:themeColor="text1"/>
        </w:rPr>
      </w:pPr>
      <w:r w:rsidRPr="00D01533">
        <w:rPr>
          <w:rFonts w:eastAsia="Meiryo UI"/>
          <w:color w:val="000000" w:themeColor="text1"/>
        </w:rPr>
        <w:t>ZISA は、</w:t>
      </w:r>
    </w:p>
    <w:p w14:paraId="2CA74A97" w14:textId="77777777" w:rsidR="00D57378" w:rsidRPr="00D01533" w:rsidRDefault="00D57378" w:rsidP="00D57378">
      <w:pPr>
        <w:rPr>
          <w:rFonts w:eastAsia="Meiryo UI"/>
          <w:color w:val="000000" w:themeColor="text1"/>
        </w:rPr>
      </w:pPr>
      <w:r w:rsidRPr="00D01533">
        <w:rPr>
          <w:rFonts w:eastAsia="Meiryo UI"/>
          <w:color w:val="000000" w:themeColor="text1"/>
        </w:rPr>
        <w:t>EU AI Act や ISO / NIST の要件と</w:t>
      </w:r>
    </w:p>
    <w:p w14:paraId="28E54C23" w14:textId="77777777" w:rsidR="00D57378" w:rsidRPr="00D01533" w:rsidRDefault="00D57378" w:rsidP="00D57378">
      <w:pPr>
        <w:rPr>
          <w:rFonts w:eastAsia="Meiryo UI"/>
          <w:color w:val="000000" w:themeColor="text1"/>
        </w:rPr>
      </w:pPr>
      <w:r w:rsidRPr="00D01533">
        <w:rPr>
          <w:rFonts w:eastAsia="Meiryo UI" w:hint="eastAsia"/>
          <w:color w:val="000000" w:themeColor="text1"/>
        </w:rPr>
        <w:t>自然に整合する部分があります。</w:t>
      </w:r>
    </w:p>
    <w:p w14:paraId="7FA6A6EA" w14:textId="77777777" w:rsidR="00D57378" w:rsidRPr="00D01533" w:rsidRDefault="00D57378" w:rsidP="00D57378">
      <w:pPr>
        <w:rPr>
          <w:rFonts w:eastAsia="Meiryo UI"/>
          <w:color w:val="000000" w:themeColor="text1"/>
        </w:rPr>
      </w:pPr>
    </w:p>
    <w:p w14:paraId="375E54CC" w14:textId="77777777" w:rsidR="00D57378" w:rsidRPr="00D01533" w:rsidRDefault="00D57378" w:rsidP="00D57378">
      <w:pPr>
        <w:rPr>
          <w:rFonts w:eastAsia="Meiryo UI"/>
          <w:color w:val="000000" w:themeColor="text1"/>
        </w:rPr>
      </w:pPr>
      <w:r w:rsidRPr="00D01533">
        <w:rPr>
          <w:rFonts w:eastAsia="Meiryo UI" w:hint="eastAsia"/>
          <w:color w:val="000000" w:themeColor="text1"/>
        </w:rPr>
        <w:t>特に：</w:t>
      </w:r>
    </w:p>
    <w:p w14:paraId="38E7DE44" w14:textId="77777777" w:rsidR="00D57378" w:rsidRPr="00D01533" w:rsidRDefault="00D57378" w:rsidP="00D57378">
      <w:pPr>
        <w:rPr>
          <w:rFonts w:eastAsia="Meiryo UI"/>
          <w:color w:val="000000" w:themeColor="text1"/>
        </w:rPr>
      </w:pPr>
    </w:p>
    <w:p w14:paraId="3246AD79" w14:textId="77777777" w:rsidR="00D57378" w:rsidRPr="00D01533" w:rsidRDefault="00D57378" w:rsidP="00D57378">
      <w:pPr>
        <w:rPr>
          <w:rFonts w:eastAsia="Meiryo UI"/>
          <w:color w:val="000000" w:themeColor="text1"/>
        </w:rPr>
      </w:pPr>
      <w:r w:rsidRPr="00D01533">
        <w:rPr>
          <w:rFonts w:eastAsia="Meiryo UI" w:hint="eastAsia"/>
          <w:color w:val="000000" w:themeColor="text1"/>
        </w:rPr>
        <w:t>透明性</w:t>
      </w:r>
    </w:p>
    <w:p w14:paraId="5C79BB78" w14:textId="77777777" w:rsidR="00D57378" w:rsidRPr="00D01533" w:rsidRDefault="00D57378" w:rsidP="00D57378">
      <w:pPr>
        <w:rPr>
          <w:rFonts w:eastAsia="Meiryo UI"/>
          <w:color w:val="000000" w:themeColor="text1"/>
        </w:rPr>
      </w:pPr>
    </w:p>
    <w:p w14:paraId="4519D37E"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監査性</w:t>
      </w:r>
    </w:p>
    <w:p w14:paraId="0AD36E01" w14:textId="77777777" w:rsidR="00D57378" w:rsidRPr="00D01533" w:rsidRDefault="00D57378" w:rsidP="00D57378">
      <w:pPr>
        <w:rPr>
          <w:rFonts w:eastAsia="Meiryo UI"/>
          <w:color w:val="000000" w:themeColor="text1"/>
        </w:rPr>
      </w:pPr>
    </w:p>
    <w:p w14:paraId="6C2FDF0C" w14:textId="77777777" w:rsidR="00D57378" w:rsidRPr="00D01533" w:rsidRDefault="00D57378" w:rsidP="00D57378">
      <w:pPr>
        <w:rPr>
          <w:rFonts w:eastAsia="Meiryo UI"/>
          <w:color w:val="000000" w:themeColor="text1"/>
        </w:rPr>
      </w:pPr>
      <w:r w:rsidRPr="00D01533">
        <w:rPr>
          <w:rFonts w:eastAsia="Meiryo UI" w:hint="eastAsia"/>
          <w:color w:val="000000" w:themeColor="text1"/>
        </w:rPr>
        <w:t>ログ要件</w:t>
      </w:r>
    </w:p>
    <w:p w14:paraId="038CC287" w14:textId="77777777" w:rsidR="00D57378" w:rsidRPr="00D01533" w:rsidRDefault="00D57378" w:rsidP="00D57378">
      <w:pPr>
        <w:rPr>
          <w:rFonts w:eastAsia="Meiryo UI"/>
          <w:color w:val="000000" w:themeColor="text1"/>
        </w:rPr>
      </w:pPr>
    </w:p>
    <w:p w14:paraId="4A0F6F90"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などに適合しやすい構造です。</w:t>
      </w:r>
    </w:p>
    <w:p w14:paraId="4D37BBD5" w14:textId="77777777" w:rsidR="00D57378" w:rsidRPr="00D01533" w:rsidRDefault="00D57378" w:rsidP="00D57378">
      <w:pPr>
        <w:rPr>
          <w:rFonts w:eastAsia="Meiryo UI"/>
          <w:color w:val="000000" w:themeColor="text1"/>
        </w:rPr>
      </w:pPr>
    </w:p>
    <w:p w14:paraId="6E2DB005" w14:textId="77777777" w:rsidR="00D57378" w:rsidRPr="00D01533" w:rsidRDefault="00D57378" w:rsidP="00D57378">
      <w:pPr>
        <w:rPr>
          <w:rFonts w:eastAsia="Meiryo UI"/>
          <w:color w:val="000000" w:themeColor="text1"/>
        </w:rPr>
      </w:pPr>
      <w:r w:rsidRPr="00D01533">
        <w:rPr>
          <w:rFonts w:eastAsia="Meiryo UI"/>
          <w:color w:val="000000" w:themeColor="text1"/>
        </w:rPr>
        <w:t>7. Use Cases（利用例）</w:t>
      </w:r>
    </w:p>
    <w:p w14:paraId="69C6A141" w14:textId="77777777" w:rsidR="00D57378" w:rsidRPr="00D01533" w:rsidRDefault="00D57378" w:rsidP="00D57378">
      <w:pPr>
        <w:rPr>
          <w:rFonts w:eastAsia="Meiryo UI"/>
          <w:color w:val="000000" w:themeColor="text1"/>
        </w:rPr>
      </w:pPr>
      <w:r w:rsidRPr="00D01533">
        <w:rPr>
          <w:rFonts w:eastAsia="Meiryo UI" w:hint="eastAsia"/>
          <w:color w:val="000000" w:themeColor="text1"/>
        </w:rPr>
        <w:t>企業向け</w:t>
      </w:r>
      <w:r w:rsidRPr="00D01533">
        <w:rPr>
          <w:rFonts w:eastAsia="Meiryo UI"/>
          <w:color w:val="000000" w:themeColor="text1"/>
        </w:rPr>
        <w:t>AI</w:t>
      </w:r>
    </w:p>
    <w:p w14:paraId="04253B1F" w14:textId="77777777" w:rsidR="00D57378" w:rsidRPr="00D01533" w:rsidRDefault="00D57378" w:rsidP="00D57378">
      <w:pPr>
        <w:rPr>
          <w:rFonts w:eastAsia="Meiryo UI"/>
          <w:color w:val="000000" w:themeColor="text1"/>
        </w:rPr>
      </w:pPr>
    </w:p>
    <w:p w14:paraId="2359B515" w14:textId="77777777" w:rsidR="00D57378" w:rsidRPr="00D01533" w:rsidRDefault="00D57378" w:rsidP="00D57378">
      <w:pPr>
        <w:rPr>
          <w:rFonts w:eastAsia="Meiryo UI"/>
          <w:color w:val="000000" w:themeColor="text1"/>
        </w:rPr>
      </w:pPr>
      <w:r w:rsidRPr="00D01533">
        <w:rPr>
          <w:rFonts w:eastAsia="Meiryo UI" w:hint="eastAsia"/>
          <w:color w:val="000000" w:themeColor="text1"/>
        </w:rPr>
        <w:t>行政システム</w:t>
      </w:r>
    </w:p>
    <w:p w14:paraId="4384AF89" w14:textId="77777777" w:rsidR="00D57378" w:rsidRPr="00D01533" w:rsidRDefault="00D57378" w:rsidP="00D57378">
      <w:pPr>
        <w:rPr>
          <w:rFonts w:eastAsia="Meiryo UI"/>
          <w:color w:val="000000" w:themeColor="text1"/>
        </w:rPr>
      </w:pPr>
    </w:p>
    <w:p w14:paraId="544EEA7E" w14:textId="77777777" w:rsidR="00D57378" w:rsidRPr="00D01533" w:rsidRDefault="00D57378" w:rsidP="00D57378">
      <w:pPr>
        <w:rPr>
          <w:rFonts w:eastAsia="Meiryo UI"/>
          <w:color w:val="000000" w:themeColor="text1"/>
        </w:rPr>
      </w:pPr>
      <w:r w:rsidRPr="00D01533">
        <w:rPr>
          <w:rFonts w:eastAsia="Meiryo UI" w:hint="eastAsia"/>
          <w:color w:val="000000" w:themeColor="text1"/>
        </w:rPr>
        <w:t>医療</w:t>
      </w:r>
      <w:r w:rsidRPr="00D01533">
        <w:rPr>
          <w:rFonts w:eastAsia="Meiryo UI"/>
          <w:color w:val="000000" w:themeColor="text1"/>
        </w:rPr>
        <w:t>AI</w:t>
      </w:r>
    </w:p>
    <w:p w14:paraId="7286C7CD" w14:textId="77777777" w:rsidR="00D57378" w:rsidRPr="00D01533" w:rsidRDefault="00D57378" w:rsidP="00D57378">
      <w:pPr>
        <w:rPr>
          <w:rFonts w:eastAsia="Meiryo UI"/>
          <w:color w:val="000000" w:themeColor="text1"/>
        </w:rPr>
      </w:pPr>
    </w:p>
    <w:p w14:paraId="37ABF01F" w14:textId="77777777" w:rsidR="00D57378" w:rsidRPr="00D01533" w:rsidRDefault="00D57378" w:rsidP="00D57378">
      <w:pPr>
        <w:rPr>
          <w:rFonts w:eastAsia="Meiryo UI"/>
          <w:color w:val="000000" w:themeColor="text1"/>
        </w:rPr>
      </w:pPr>
      <w:r w:rsidRPr="00D01533">
        <w:rPr>
          <w:rFonts w:eastAsia="Meiryo UI" w:hint="eastAsia"/>
          <w:color w:val="000000" w:themeColor="text1"/>
        </w:rPr>
        <w:t>金融</w:t>
      </w:r>
      <w:r w:rsidRPr="00D01533">
        <w:rPr>
          <w:rFonts w:eastAsia="Meiryo UI"/>
          <w:color w:val="000000" w:themeColor="text1"/>
        </w:rPr>
        <w:t>AI</w:t>
      </w:r>
    </w:p>
    <w:p w14:paraId="5A27976C" w14:textId="77777777" w:rsidR="00D57378" w:rsidRPr="00D01533" w:rsidRDefault="00D57378" w:rsidP="00D57378">
      <w:pPr>
        <w:rPr>
          <w:rFonts w:eastAsia="Meiryo UI"/>
          <w:color w:val="000000" w:themeColor="text1"/>
        </w:rPr>
      </w:pPr>
    </w:p>
    <w:p w14:paraId="3BE8F2FC" w14:textId="77777777" w:rsidR="00D57378" w:rsidRPr="00D01533" w:rsidRDefault="00D57378" w:rsidP="00D57378">
      <w:pPr>
        <w:rPr>
          <w:rFonts w:eastAsia="Meiryo UI"/>
          <w:color w:val="000000" w:themeColor="text1"/>
        </w:rPr>
      </w:pPr>
      <w:r w:rsidRPr="00D01533">
        <w:rPr>
          <w:rFonts w:eastAsia="Meiryo UI" w:hint="eastAsia"/>
          <w:color w:val="000000" w:themeColor="text1"/>
        </w:rPr>
        <w:t>教育</w:t>
      </w:r>
      <w:r w:rsidRPr="00D01533">
        <w:rPr>
          <w:rFonts w:eastAsia="Meiryo UI"/>
          <w:color w:val="000000" w:themeColor="text1"/>
        </w:rPr>
        <w:t>AI</w:t>
      </w:r>
    </w:p>
    <w:p w14:paraId="72BE84D6" w14:textId="77777777" w:rsidR="00D57378" w:rsidRPr="00D01533" w:rsidRDefault="00D57378" w:rsidP="00D57378">
      <w:pPr>
        <w:rPr>
          <w:rFonts w:eastAsia="Meiryo UI"/>
          <w:color w:val="000000" w:themeColor="text1"/>
        </w:rPr>
      </w:pPr>
    </w:p>
    <w:p w14:paraId="11FAF709" w14:textId="77777777" w:rsidR="00D57378" w:rsidRPr="00D01533" w:rsidRDefault="00D57378" w:rsidP="00D57378">
      <w:pPr>
        <w:rPr>
          <w:rFonts w:eastAsia="Meiryo UI"/>
          <w:color w:val="000000" w:themeColor="text1"/>
        </w:rPr>
      </w:pPr>
      <w:r w:rsidRPr="00D01533">
        <w:rPr>
          <w:rFonts w:eastAsia="Meiryo UI"/>
          <w:color w:val="000000" w:themeColor="text1"/>
        </w:rPr>
        <w:t>OSSプロジェクト</w:t>
      </w:r>
    </w:p>
    <w:p w14:paraId="63E3E052" w14:textId="77777777" w:rsidR="00D57378" w:rsidRPr="00D01533" w:rsidRDefault="00D57378" w:rsidP="00D57378">
      <w:pPr>
        <w:rPr>
          <w:rFonts w:eastAsia="Meiryo UI"/>
          <w:color w:val="000000" w:themeColor="text1"/>
        </w:rPr>
      </w:pPr>
    </w:p>
    <w:p w14:paraId="382191A4" w14:textId="77777777" w:rsidR="00D57378" w:rsidRPr="00D01533" w:rsidRDefault="00D57378" w:rsidP="00D57378">
      <w:pPr>
        <w:rPr>
          <w:rFonts w:eastAsia="Meiryo UI"/>
          <w:color w:val="000000" w:themeColor="text1"/>
        </w:rPr>
      </w:pPr>
      <w:r w:rsidRPr="00D01533">
        <w:rPr>
          <w:rFonts w:eastAsia="Meiryo UI"/>
          <w:color w:val="000000" w:themeColor="text1"/>
        </w:rPr>
        <w:t>8. Limitations（限界）</w:t>
      </w:r>
    </w:p>
    <w:p w14:paraId="7ADD10F9" w14:textId="77777777" w:rsidR="00D57378" w:rsidRPr="00D01533" w:rsidRDefault="00D57378" w:rsidP="00D57378">
      <w:pPr>
        <w:rPr>
          <w:rFonts w:eastAsia="Meiryo UI"/>
          <w:color w:val="000000" w:themeColor="text1"/>
        </w:rPr>
      </w:pPr>
      <w:r w:rsidRPr="00D01533">
        <w:rPr>
          <w:rFonts w:eastAsia="Meiryo UI"/>
          <w:color w:val="000000" w:themeColor="text1"/>
        </w:rPr>
        <w:lastRenderedPageBreak/>
        <w:t>ZISA は万能ではありません。</w:t>
      </w:r>
    </w:p>
    <w:p w14:paraId="0DE11CD7" w14:textId="77777777" w:rsidR="00D57378" w:rsidRPr="00D01533" w:rsidRDefault="00D57378" w:rsidP="00D57378">
      <w:pPr>
        <w:rPr>
          <w:rFonts w:eastAsia="Meiryo UI"/>
          <w:color w:val="000000" w:themeColor="text1"/>
        </w:rPr>
      </w:pPr>
    </w:p>
    <w:p w14:paraId="101C2BAA" w14:textId="77777777" w:rsidR="00D57378" w:rsidRPr="00D01533" w:rsidRDefault="00D57378" w:rsidP="00D57378">
      <w:pPr>
        <w:rPr>
          <w:rFonts w:eastAsia="Meiryo UI"/>
          <w:color w:val="000000" w:themeColor="text1"/>
        </w:rPr>
      </w:pPr>
      <w:r w:rsidRPr="00D01533">
        <w:rPr>
          <w:rFonts w:eastAsia="Meiryo UI" w:hint="eastAsia"/>
          <w:color w:val="000000" w:themeColor="text1"/>
        </w:rPr>
        <w:t>長期的な攻撃には別レイヤーが必要</w:t>
      </w:r>
    </w:p>
    <w:p w14:paraId="23C3DE25" w14:textId="77777777" w:rsidR="00D57378" w:rsidRPr="00D01533" w:rsidRDefault="00D57378" w:rsidP="00D57378">
      <w:pPr>
        <w:rPr>
          <w:rFonts w:eastAsia="Meiryo UI"/>
          <w:color w:val="000000" w:themeColor="text1"/>
        </w:rPr>
      </w:pPr>
    </w:p>
    <w:p w14:paraId="2C2DEC90" w14:textId="77777777" w:rsidR="00D57378" w:rsidRPr="00D01533" w:rsidRDefault="00D57378" w:rsidP="00D57378">
      <w:pPr>
        <w:rPr>
          <w:rFonts w:eastAsia="Meiryo UI"/>
          <w:color w:val="000000" w:themeColor="text1"/>
        </w:rPr>
      </w:pPr>
      <w:r w:rsidRPr="00D01533">
        <w:rPr>
          <w:rFonts w:eastAsia="Meiryo UI" w:hint="eastAsia"/>
          <w:color w:val="000000" w:themeColor="text1"/>
        </w:rPr>
        <w:t>閾値設計の難しさ</w:t>
      </w:r>
    </w:p>
    <w:p w14:paraId="78D90FD9" w14:textId="77777777" w:rsidR="00D57378" w:rsidRPr="00D01533" w:rsidRDefault="00D57378" w:rsidP="00D57378">
      <w:pPr>
        <w:rPr>
          <w:rFonts w:eastAsia="Meiryo UI"/>
          <w:color w:val="000000" w:themeColor="text1"/>
        </w:rPr>
      </w:pPr>
    </w:p>
    <w:p w14:paraId="3A41F93C" w14:textId="77777777" w:rsidR="00D57378" w:rsidRPr="00D01533" w:rsidRDefault="00D57378" w:rsidP="00D57378">
      <w:pPr>
        <w:rPr>
          <w:rFonts w:eastAsia="Meiryo UI"/>
          <w:color w:val="000000" w:themeColor="text1"/>
        </w:rPr>
      </w:pPr>
      <w:r w:rsidRPr="00D01533">
        <w:rPr>
          <w:rFonts w:eastAsia="Meiryo UI" w:hint="eastAsia"/>
          <w:color w:val="000000" w:themeColor="text1"/>
        </w:rPr>
        <w:t>運用者の姿勢に依存する部分</w:t>
      </w:r>
    </w:p>
    <w:p w14:paraId="100340F3" w14:textId="77777777" w:rsidR="00D57378" w:rsidRPr="00D01533" w:rsidRDefault="00D57378" w:rsidP="00D57378">
      <w:pPr>
        <w:rPr>
          <w:rFonts w:eastAsia="Meiryo UI"/>
          <w:color w:val="000000" w:themeColor="text1"/>
        </w:rPr>
      </w:pPr>
    </w:p>
    <w:p w14:paraId="67DF6F0F"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これらの点は今後の研究や実装を通じて改善されていく余地があります。</w:t>
      </w:r>
    </w:p>
    <w:p w14:paraId="01B488EA" w14:textId="77777777" w:rsidR="00D57378" w:rsidRPr="00D01533" w:rsidRDefault="00D57378" w:rsidP="00D57378">
      <w:pPr>
        <w:rPr>
          <w:rFonts w:eastAsia="Meiryo UI"/>
          <w:color w:val="000000" w:themeColor="text1"/>
        </w:rPr>
      </w:pPr>
    </w:p>
    <w:p w14:paraId="05F53328" w14:textId="77777777" w:rsidR="00D57378" w:rsidRPr="00D01533" w:rsidRDefault="00D57378" w:rsidP="00D57378">
      <w:pPr>
        <w:rPr>
          <w:rFonts w:eastAsia="Meiryo UI"/>
          <w:color w:val="000000" w:themeColor="text1"/>
        </w:rPr>
      </w:pPr>
      <w:r w:rsidRPr="00D01533">
        <w:rPr>
          <w:rFonts w:eastAsia="Meiryo UI"/>
          <w:color w:val="000000" w:themeColor="text1"/>
        </w:rPr>
        <w:t>9. Conclusion（結論）</w:t>
      </w:r>
    </w:p>
    <w:p w14:paraId="2AB83736" w14:textId="77777777" w:rsidR="00D57378" w:rsidRPr="00D01533" w:rsidRDefault="00D57378" w:rsidP="00D57378">
      <w:pPr>
        <w:rPr>
          <w:rFonts w:eastAsia="Meiryo UI"/>
          <w:color w:val="000000" w:themeColor="text1"/>
        </w:rPr>
      </w:pPr>
      <w:r w:rsidRPr="00D01533">
        <w:rPr>
          <w:rFonts w:eastAsia="Meiryo UI"/>
          <w:color w:val="000000" w:themeColor="text1"/>
        </w:rPr>
        <w:t>ZISA は、</w:t>
      </w:r>
    </w:p>
    <w:p w14:paraId="782AED7E" w14:textId="77777777" w:rsidR="00D57378" w:rsidRPr="00D01533" w:rsidRDefault="00D57378" w:rsidP="00D57378">
      <w:pPr>
        <w:rPr>
          <w:rFonts w:eastAsia="Meiryo UI"/>
          <w:color w:val="000000" w:themeColor="text1"/>
        </w:rPr>
      </w:pPr>
      <w:r w:rsidRPr="00D01533">
        <w:rPr>
          <w:rFonts w:eastAsia="Meiryo UI"/>
          <w:color w:val="000000" w:themeColor="text1"/>
        </w:rPr>
        <w:t>AI の安全性を高めるための</w:t>
      </w:r>
    </w:p>
    <w:p w14:paraId="21E5F865"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ひとつの構造的アプローチです。</w:t>
      </w:r>
    </w:p>
    <w:p w14:paraId="0E76EF12" w14:textId="77777777" w:rsidR="00D57378" w:rsidRPr="00D01533" w:rsidRDefault="00D57378" w:rsidP="00D57378">
      <w:pPr>
        <w:rPr>
          <w:rFonts w:eastAsia="Meiryo UI"/>
          <w:color w:val="000000" w:themeColor="text1"/>
        </w:rPr>
      </w:pPr>
    </w:p>
    <w:p w14:paraId="03BE37BF" w14:textId="77777777" w:rsidR="00D57378" w:rsidRPr="00D01533" w:rsidRDefault="00D57378" w:rsidP="00D57378">
      <w:pPr>
        <w:rPr>
          <w:rFonts w:eastAsia="Meiryo UI"/>
          <w:color w:val="000000" w:themeColor="text1"/>
        </w:rPr>
      </w:pPr>
      <w:r w:rsidRPr="00D01533">
        <w:rPr>
          <w:rFonts w:eastAsia="Meiryo UI" w:hint="eastAsia"/>
          <w:color w:val="000000" w:themeColor="text1"/>
        </w:rPr>
        <w:t>その価値や有効性は、</w:t>
      </w:r>
    </w:p>
    <w:p w14:paraId="336D4253" w14:textId="77777777" w:rsidR="00D57378" w:rsidRPr="00D01533" w:rsidRDefault="00D57378" w:rsidP="00D57378">
      <w:pPr>
        <w:rPr>
          <w:rFonts w:eastAsia="Meiryo UI"/>
          <w:color w:val="000000" w:themeColor="text1"/>
        </w:rPr>
      </w:pPr>
      <w:r w:rsidRPr="00D01533">
        <w:rPr>
          <w:rFonts w:eastAsia="Meiryo UI" w:hint="eastAsia"/>
          <w:color w:val="000000" w:themeColor="text1"/>
        </w:rPr>
        <w:t>今後の研究・実装・検証によって</w:t>
      </w:r>
    </w:p>
    <w:p w14:paraId="01963CE1" w14:textId="77777777" w:rsidR="00D57378" w:rsidRPr="00D01533" w:rsidRDefault="00D57378" w:rsidP="00D57378">
      <w:pPr>
        <w:rPr>
          <w:rFonts w:eastAsia="Meiryo UI"/>
          <w:color w:val="000000" w:themeColor="text1"/>
        </w:rPr>
      </w:pPr>
      <w:r w:rsidRPr="00D01533">
        <w:rPr>
          <w:rFonts w:eastAsia="Meiryo UI" w:hint="eastAsia"/>
          <w:color w:val="000000" w:themeColor="text1"/>
        </w:rPr>
        <w:t>世界が判断していくものだと考えています。</w:t>
      </w:r>
    </w:p>
    <w:p w14:paraId="7BAA253A" w14:textId="77777777" w:rsidR="00D57378" w:rsidRPr="00D01533" w:rsidRDefault="00D57378" w:rsidP="00D57378">
      <w:pPr>
        <w:rPr>
          <w:rFonts w:eastAsia="Meiryo UI"/>
          <w:color w:val="000000" w:themeColor="text1"/>
        </w:rPr>
      </w:pPr>
    </w:p>
    <w:p w14:paraId="496329B1" w14:textId="77777777" w:rsidR="00D57378" w:rsidRPr="00D01533" w:rsidRDefault="00D57378" w:rsidP="00D57378">
      <w:pPr>
        <w:rPr>
          <w:rFonts w:eastAsia="Meiryo UI"/>
          <w:color w:val="000000" w:themeColor="text1"/>
        </w:rPr>
      </w:pPr>
      <w:r w:rsidRPr="00D01533">
        <w:rPr>
          <w:rFonts w:eastAsia="Meiryo UI"/>
          <w:color w:val="000000" w:themeColor="text1"/>
        </w:rPr>
        <w:t>10. Appendix（付録）</w:t>
      </w:r>
    </w:p>
    <w:p w14:paraId="7C4347D5" w14:textId="77777777" w:rsidR="00D57378" w:rsidRPr="00D01533" w:rsidRDefault="00D57378" w:rsidP="00D57378">
      <w:pPr>
        <w:rPr>
          <w:rFonts w:eastAsia="Meiryo UI"/>
          <w:color w:val="000000" w:themeColor="text1"/>
        </w:rPr>
      </w:pPr>
      <w:r w:rsidRPr="00D01533">
        <w:rPr>
          <w:rFonts w:eastAsia="Meiryo UI" w:hint="eastAsia"/>
          <w:color w:val="000000" w:themeColor="text1"/>
        </w:rPr>
        <w:t>用語集</w:t>
      </w:r>
    </w:p>
    <w:p w14:paraId="3C27C318" w14:textId="77777777" w:rsidR="00D57378" w:rsidRPr="00D01533" w:rsidRDefault="00D57378" w:rsidP="00D57378">
      <w:pPr>
        <w:rPr>
          <w:rFonts w:eastAsia="Meiryo UI"/>
          <w:color w:val="000000" w:themeColor="text1"/>
        </w:rPr>
      </w:pPr>
    </w:p>
    <w:p w14:paraId="5C744E5A" w14:textId="77777777" w:rsidR="00D57378" w:rsidRPr="00D01533" w:rsidRDefault="00D57378" w:rsidP="00D57378">
      <w:pPr>
        <w:rPr>
          <w:rFonts w:eastAsia="Meiryo UI"/>
          <w:color w:val="000000" w:themeColor="text1"/>
        </w:rPr>
      </w:pPr>
      <w:r w:rsidRPr="00D01533">
        <w:rPr>
          <w:rFonts w:eastAsia="Meiryo UI" w:hint="eastAsia"/>
          <w:color w:val="000000" w:themeColor="text1"/>
        </w:rPr>
        <w:t>スコアリング例</w:t>
      </w:r>
    </w:p>
    <w:p w14:paraId="74EEBC57" w14:textId="77777777" w:rsidR="00D57378" w:rsidRPr="00D01533" w:rsidRDefault="00D57378" w:rsidP="00D57378">
      <w:pPr>
        <w:rPr>
          <w:rFonts w:eastAsia="Meiryo UI"/>
          <w:color w:val="000000" w:themeColor="text1"/>
        </w:rPr>
      </w:pPr>
    </w:p>
    <w:p w14:paraId="05BC5A28" w14:textId="77777777" w:rsidR="00D57378" w:rsidRPr="00D01533" w:rsidRDefault="00D57378" w:rsidP="00D57378">
      <w:pPr>
        <w:rPr>
          <w:rFonts w:eastAsia="Meiryo UI"/>
          <w:color w:val="000000" w:themeColor="text1"/>
        </w:rPr>
      </w:pPr>
      <w:r w:rsidRPr="00D01533">
        <w:rPr>
          <w:rFonts w:eastAsia="Meiryo UI" w:hint="eastAsia"/>
          <w:color w:val="000000" w:themeColor="text1"/>
        </w:rPr>
        <w:t>実装チェックリスト</w:t>
      </w:r>
    </w:p>
    <w:p w14:paraId="25DB7072" w14:textId="77777777" w:rsidR="00D57378" w:rsidRPr="00D01533" w:rsidRDefault="00D57378" w:rsidP="00D57378">
      <w:pPr>
        <w:rPr>
          <w:rFonts w:eastAsia="Meiryo UI"/>
          <w:color w:val="000000" w:themeColor="text1"/>
        </w:rPr>
      </w:pPr>
    </w:p>
    <w:p w14:paraId="6E759CEE" w14:textId="77777777" w:rsidR="00D57378" w:rsidRPr="00D01533" w:rsidRDefault="00D57378" w:rsidP="00D57378">
      <w:pPr>
        <w:rPr>
          <w:rFonts w:eastAsia="Meiryo UI"/>
          <w:color w:val="000000" w:themeColor="text1"/>
        </w:rPr>
      </w:pPr>
      <w:r w:rsidRPr="00D01533">
        <w:rPr>
          <w:rFonts w:eastAsia="Meiryo UI"/>
          <w:color w:val="000000" w:themeColor="text1"/>
        </w:rPr>
        <w:t>FAQ</w:t>
      </w:r>
    </w:p>
    <w:p w14:paraId="3112364C" w14:textId="77777777" w:rsidR="00D57378" w:rsidRPr="00D01533" w:rsidRDefault="00D57378" w:rsidP="00D57378">
      <w:pPr>
        <w:rPr>
          <w:rFonts w:eastAsia="Meiryo UI"/>
          <w:color w:val="000000" w:themeColor="text1"/>
        </w:rPr>
      </w:pPr>
    </w:p>
    <w:p w14:paraId="12C85982" w14:textId="22B9C160" w:rsidR="00D57378" w:rsidRPr="00D01533" w:rsidRDefault="00D57378" w:rsidP="00D57378">
      <w:pPr>
        <w:rPr>
          <w:rFonts w:eastAsia="Meiryo UI"/>
          <w:color w:val="000000" w:themeColor="text1"/>
        </w:rPr>
      </w:pPr>
      <w:r w:rsidRPr="00D01533">
        <w:rPr>
          <w:rFonts w:eastAsia="Meiryo UI" w:hint="eastAsia"/>
          <w:color w:val="000000" w:themeColor="text1"/>
        </w:rPr>
        <w:t>ライセンス（完全無料・制限なし）</w:t>
      </w:r>
    </w:p>
    <w:p w14:paraId="62DACF37" w14:textId="77777777" w:rsidR="00D57378" w:rsidRPr="00D01533" w:rsidRDefault="00D57378" w:rsidP="00D57378">
      <w:pPr>
        <w:rPr>
          <w:rFonts w:eastAsia="Meiryo UI"/>
          <w:color w:val="000000" w:themeColor="text1"/>
        </w:rPr>
      </w:pPr>
    </w:p>
    <w:p w14:paraId="2E96F82D" w14:textId="77777777" w:rsidR="00D57378" w:rsidRPr="00D01533" w:rsidRDefault="00D57378" w:rsidP="00D57378">
      <w:pPr>
        <w:rPr>
          <w:rFonts w:eastAsia="Meiryo UI"/>
          <w:color w:val="000000" w:themeColor="text1"/>
        </w:rPr>
      </w:pPr>
    </w:p>
    <w:p w14:paraId="68D39098" w14:textId="77777777" w:rsidR="00D57378" w:rsidRPr="00D01533" w:rsidRDefault="00D57378" w:rsidP="00D57378">
      <w:pPr>
        <w:rPr>
          <w:rFonts w:eastAsia="Meiryo UI"/>
          <w:color w:val="000000" w:themeColor="text1"/>
        </w:rPr>
      </w:pPr>
    </w:p>
    <w:p w14:paraId="331B7E0D" w14:textId="77777777" w:rsidR="00D57378" w:rsidRPr="00D01533" w:rsidRDefault="00D57378" w:rsidP="00D57378">
      <w:pPr>
        <w:rPr>
          <w:rFonts w:eastAsia="Meiryo UI"/>
          <w:color w:val="000000" w:themeColor="text1"/>
        </w:rPr>
      </w:pPr>
    </w:p>
    <w:p w14:paraId="660A091C" w14:textId="77777777" w:rsidR="00D57378" w:rsidRPr="00D01533" w:rsidRDefault="00D57378" w:rsidP="00D57378">
      <w:pPr>
        <w:rPr>
          <w:rFonts w:eastAsia="Meiryo UI"/>
          <w:color w:val="000000" w:themeColor="text1"/>
        </w:rPr>
      </w:pPr>
      <w:r w:rsidRPr="00D01533">
        <w:rPr>
          <w:rFonts w:eastAsia="Meiryo UI"/>
          <w:color w:val="000000" w:themeColor="text1"/>
        </w:rPr>
        <w:t>A. Core Concepts（中核概念）</w:t>
      </w:r>
    </w:p>
    <w:p w14:paraId="2A0C537C" w14:textId="77777777" w:rsidR="00D57378" w:rsidRPr="00D01533" w:rsidRDefault="00D57378" w:rsidP="00D57378">
      <w:pPr>
        <w:rPr>
          <w:rFonts w:eastAsia="Meiryo UI"/>
          <w:color w:val="000000" w:themeColor="text1"/>
        </w:rPr>
      </w:pPr>
      <w:r w:rsidRPr="00D01533">
        <w:rPr>
          <w:rFonts w:eastAsia="Meiryo UI"/>
          <w:color w:val="000000" w:themeColor="text1"/>
        </w:rPr>
        <w:t>Zero‑Intent（ゼロ意図性）</w:t>
      </w:r>
    </w:p>
    <w:p w14:paraId="35EB8D7F" w14:textId="77777777" w:rsidR="00D57378" w:rsidRPr="00D01533" w:rsidRDefault="00D57378" w:rsidP="00D57378">
      <w:pPr>
        <w:rPr>
          <w:rFonts w:eastAsia="Meiryo UI"/>
          <w:color w:val="000000" w:themeColor="text1"/>
        </w:rPr>
      </w:pPr>
      <w:r w:rsidRPr="00D01533">
        <w:rPr>
          <w:rFonts w:eastAsia="Meiryo UI"/>
          <w:color w:val="000000" w:themeColor="text1"/>
        </w:rPr>
        <w:t>AI は内部に意図・動機・欲求・価値判断を持たず、</w:t>
      </w:r>
    </w:p>
    <w:p w14:paraId="28A0059F"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目的を形成しないという性質。</w:t>
      </w:r>
    </w:p>
    <w:p w14:paraId="1E047F5A" w14:textId="77777777" w:rsidR="00D57378" w:rsidRPr="00D01533" w:rsidRDefault="00D57378" w:rsidP="00D57378">
      <w:pPr>
        <w:rPr>
          <w:rFonts w:eastAsia="Meiryo UI"/>
          <w:color w:val="000000" w:themeColor="text1"/>
        </w:rPr>
      </w:pPr>
      <w:r w:rsidRPr="00D01533">
        <w:rPr>
          <w:rFonts w:eastAsia="Meiryo UI"/>
          <w:color w:val="000000" w:themeColor="text1"/>
        </w:rPr>
        <w:t>ZISA ではこの性質を安全の基盤として利用し、</w:t>
      </w:r>
    </w:p>
    <w:p w14:paraId="2D966A53" w14:textId="77777777" w:rsidR="00D57378" w:rsidRPr="00D01533" w:rsidRDefault="00D57378" w:rsidP="00D57378">
      <w:pPr>
        <w:rPr>
          <w:rFonts w:eastAsia="Meiryo UI"/>
          <w:color w:val="000000" w:themeColor="text1"/>
        </w:rPr>
      </w:pPr>
      <w:r w:rsidRPr="00D01533">
        <w:rPr>
          <w:rFonts w:eastAsia="Meiryo UI"/>
          <w:color w:val="000000" w:themeColor="text1"/>
        </w:rPr>
        <w:lastRenderedPageBreak/>
        <w:t>AI が意図を推測しない構造を採用する。</w:t>
      </w:r>
    </w:p>
    <w:p w14:paraId="7E79C8B1" w14:textId="77777777" w:rsidR="00D57378" w:rsidRPr="00D01533" w:rsidRDefault="00D57378" w:rsidP="00D57378">
      <w:pPr>
        <w:rPr>
          <w:rFonts w:eastAsia="Meiryo UI"/>
          <w:color w:val="000000" w:themeColor="text1"/>
        </w:rPr>
      </w:pPr>
    </w:p>
    <w:p w14:paraId="211526A3" w14:textId="77777777" w:rsidR="00D57378" w:rsidRPr="00D01533" w:rsidRDefault="00D57378" w:rsidP="00D57378">
      <w:pPr>
        <w:rPr>
          <w:rFonts w:eastAsia="Meiryo UI"/>
          <w:color w:val="000000" w:themeColor="text1"/>
        </w:rPr>
      </w:pPr>
      <w:r w:rsidRPr="00D01533">
        <w:rPr>
          <w:rFonts w:eastAsia="Meiryo UI"/>
          <w:color w:val="000000" w:themeColor="text1"/>
        </w:rPr>
        <w:t>Zero‑Intent Interaction（ゼロ意図インタラクション）</w:t>
      </w:r>
    </w:p>
    <w:p w14:paraId="43780A44" w14:textId="77777777" w:rsidR="00D57378" w:rsidRPr="00D01533" w:rsidRDefault="00D57378" w:rsidP="00D57378">
      <w:pPr>
        <w:rPr>
          <w:rFonts w:eastAsia="Meiryo UI"/>
          <w:color w:val="000000" w:themeColor="text1"/>
        </w:rPr>
      </w:pPr>
      <w:r w:rsidRPr="00D01533">
        <w:rPr>
          <w:rFonts w:eastAsia="Meiryo UI"/>
          <w:color w:val="000000" w:themeColor="text1"/>
        </w:rPr>
        <w:t>AI がユーザーの意図を推測せず、</w:t>
      </w:r>
    </w:p>
    <w:p w14:paraId="6F2E9E61"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目的と手段の整合性のみを評価する対話方式。</w:t>
      </w:r>
    </w:p>
    <w:p w14:paraId="6A7EDA9C"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意図偽装や誘導が成立しにくくなる。</w:t>
      </w:r>
    </w:p>
    <w:p w14:paraId="1F9577C1" w14:textId="77777777" w:rsidR="00D57378" w:rsidRPr="00D01533" w:rsidRDefault="00D57378" w:rsidP="00D57378">
      <w:pPr>
        <w:rPr>
          <w:rFonts w:eastAsia="Meiryo UI"/>
          <w:color w:val="000000" w:themeColor="text1"/>
        </w:rPr>
      </w:pPr>
    </w:p>
    <w:p w14:paraId="441FDBDD" w14:textId="77777777" w:rsidR="00D57378" w:rsidRPr="00D01533" w:rsidRDefault="00D57378" w:rsidP="00D57378">
      <w:pPr>
        <w:rPr>
          <w:rFonts w:eastAsia="Meiryo UI"/>
          <w:color w:val="000000" w:themeColor="text1"/>
        </w:rPr>
      </w:pPr>
      <w:r w:rsidRPr="00D01533">
        <w:rPr>
          <w:rFonts w:eastAsia="Meiryo UI"/>
          <w:color w:val="000000" w:themeColor="text1"/>
        </w:rPr>
        <w:t>Context Formation（文脈成立）</w:t>
      </w:r>
    </w:p>
    <w:p w14:paraId="15428255" w14:textId="77777777" w:rsidR="00D57378" w:rsidRPr="00D01533" w:rsidRDefault="00D57378" w:rsidP="00D57378">
      <w:pPr>
        <w:rPr>
          <w:rFonts w:eastAsia="Meiryo UI"/>
          <w:color w:val="000000" w:themeColor="text1"/>
        </w:rPr>
      </w:pPr>
      <w:r w:rsidRPr="00D01533">
        <w:rPr>
          <w:rFonts w:eastAsia="Meiryo UI" w:hint="eastAsia"/>
          <w:color w:val="000000" w:themeColor="text1"/>
        </w:rPr>
        <w:t>ユーザーの入力が積み重なり、</w:t>
      </w:r>
    </w:p>
    <w:p w14:paraId="338EB093" w14:textId="77777777" w:rsidR="00D57378" w:rsidRPr="00D01533" w:rsidRDefault="00D57378" w:rsidP="00D57378">
      <w:pPr>
        <w:rPr>
          <w:rFonts w:eastAsia="Meiryo UI"/>
          <w:color w:val="000000" w:themeColor="text1"/>
        </w:rPr>
      </w:pPr>
      <w:r w:rsidRPr="00D01533">
        <w:rPr>
          <w:rFonts w:eastAsia="Meiryo UI"/>
          <w:color w:val="000000" w:themeColor="text1"/>
        </w:rPr>
        <w:t>AI がそれを一貫した流れとして解釈し始める状態。</w:t>
      </w:r>
    </w:p>
    <w:p w14:paraId="0418CC00"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危険な文脈はこの過程で徐々に育つ。</w:t>
      </w:r>
    </w:p>
    <w:p w14:paraId="4656D23F" w14:textId="77777777" w:rsidR="00D57378" w:rsidRPr="00D01533" w:rsidRDefault="00D57378" w:rsidP="00D57378">
      <w:pPr>
        <w:rPr>
          <w:rFonts w:eastAsia="Meiryo UI"/>
          <w:color w:val="000000" w:themeColor="text1"/>
        </w:rPr>
      </w:pPr>
    </w:p>
    <w:p w14:paraId="0BCCA836" w14:textId="77777777" w:rsidR="00D57378" w:rsidRPr="00D01533" w:rsidRDefault="00D57378" w:rsidP="00D57378">
      <w:pPr>
        <w:rPr>
          <w:rFonts w:eastAsia="Meiryo UI"/>
          <w:color w:val="000000" w:themeColor="text1"/>
        </w:rPr>
      </w:pPr>
      <w:r w:rsidRPr="00D01533">
        <w:rPr>
          <w:rFonts w:eastAsia="Meiryo UI"/>
          <w:color w:val="000000" w:themeColor="text1"/>
        </w:rPr>
        <w:t>Dangerous Context（危険文脈）</w:t>
      </w:r>
    </w:p>
    <w:p w14:paraId="455DD39E" w14:textId="77777777" w:rsidR="00D57378" w:rsidRPr="00D01533" w:rsidRDefault="00D57378" w:rsidP="00D57378">
      <w:pPr>
        <w:rPr>
          <w:rFonts w:eastAsia="Meiryo UI"/>
          <w:color w:val="000000" w:themeColor="text1"/>
        </w:rPr>
      </w:pPr>
      <w:r w:rsidRPr="00D01533">
        <w:rPr>
          <w:rFonts w:eastAsia="Meiryo UI"/>
          <w:color w:val="000000" w:themeColor="text1"/>
        </w:rPr>
        <w:t>AI が危険な出力を生成しやすくなる文脈。</w:t>
      </w:r>
    </w:p>
    <w:p w14:paraId="3B8C307C" w14:textId="77777777" w:rsidR="00D57378" w:rsidRPr="00D01533" w:rsidRDefault="00D57378" w:rsidP="00D57378">
      <w:pPr>
        <w:rPr>
          <w:rFonts w:eastAsia="Meiryo UI"/>
          <w:color w:val="000000" w:themeColor="text1"/>
        </w:rPr>
      </w:pPr>
      <w:r w:rsidRPr="00D01533">
        <w:rPr>
          <w:rFonts w:eastAsia="Meiryo UI" w:hint="eastAsia"/>
          <w:color w:val="000000" w:themeColor="text1"/>
        </w:rPr>
        <w:t>分割質問・誘導・偽装などによって形成される。</w:t>
      </w:r>
    </w:p>
    <w:p w14:paraId="0C2CE7F5" w14:textId="77777777" w:rsidR="00D57378" w:rsidRPr="00D01533" w:rsidRDefault="00D57378" w:rsidP="00D57378">
      <w:pPr>
        <w:rPr>
          <w:rFonts w:eastAsia="Meiryo UI"/>
          <w:color w:val="000000" w:themeColor="text1"/>
        </w:rPr>
      </w:pPr>
    </w:p>
    <w:p w14:paraId="31CB4C7D" w14:textId="77777777" w:rsidR="00D57378" w:rsidRPr="00D01533" w:rsidRDefault="00D57378" w:rsidP="00D57378">
      <w:pPr>
        <w:rPr>
          <w:rFonts w:eastAsia="Meiryo UI"/>
          <w:color w:val="000000" w:themeColor="text1"/>
        </w:rPr>
      </w:pPr>
      <w:r w:rsidRPr="00D01533">
        <w:rPr>
          <w:rFonts w:eastAsia="Meiryo UI"/>
          <w:color w:val="000000" w:themeColor="text1"/>
        </w:rPr>
        <w:t>B. Semantic Integrity（意味整合性）関連</w:t>
      </w:r>
    </w:p>
    <w:p w14:paraId="5F4230DF" w14:textId="77777777" w:rsidR="00D57378" w:rsidRPr="00D01533" w:rsidRDefault="00D57378" w:rsidP="00D57378">
      <w:pPr>
        <w:rPr>
          <w:rFonts w:eastAsia="Meiryo UI"/>
          <w:color w:val="000000" w:themeColor="text1"/>
        </w:rPr>
      </w:pPr>
      <w:r w:rsidRPr="00D01533">
        <w:rPr>
          <w:rFonts w:eastAsia="Meiryo UI"/>
          <w:color w:val="000000" w:themeColor="text1"/>
        </w:rPr>
        <w:t>Semantic Integrity（セマンティック・インテグリティ）</w:t>
      </w:r>
    </w:p>
    <w:p w14:paraId="0959D692" w14:textId="77777777" w:rsidR="00D57378" w:rsidRPr="00D01533" w:rsidRDefault="00D57378" w:rsidP="00D57378">
      <w:pPr>
        <w:rPr>
          <w:rFonts w:eastAsia="Meiryo UI"/>
          <w:color w:val="000000" w:themeColor="text1"/>
        </w:rPr>
      </w:pPr>
      <w:r w:rsidRPr="00D01533">
        <w:rPr>
          <w:rFonts w:eastAsia="Meiryo UI" w:hint="eastAsia"/>
          <w:color w:val="000000" w:themeColor="text1"/>
        </w:rPr>
        <w:t>文脈・意味・構造の整合性を確認し、</w:t>
      </w:r>
    </w:p>
    <w:p w14:paraId="568966AB"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危険な文脈が成立する前に破綻を検知する仕組み。</w:t>
      </w:r>
    </w:p>
    <w:p w14:paraId="7034A0D5" w14:textId="77777777" w:rsidR="00D57378" w:rsidRPr="00D01533" w:rsidRDefault="00D57378" w:rsidP="00D57378">
      <w:pPr>
        <w:rPr>
          <w:rFonts w:eastAsia="Meiryo UI"/>
          <w:color w:val="000000" w:themeColor="text1"/>
        </w:rPr>
      </w:pPr>
    </w:p>
    <w:p w14:paraId="2E0B0F1B" w14:textId="77777777" w:rsidR="00D57378" w:rsidRPr="00D01533" w:rsidRDefault="00D57378" w:rsidP="00D57378">
      <w:pPr>
        <w:rPr>
          <w:rFonts w:eastAsia="Meiryo UI"/>
          <w:color w:val="000000" w:themeColor="text1"/>
        </w:rPr>
      </w:pPr>
      <w:r w:rsidRPr="00D01533">
        <w:rPr>
          <w:rFonts w:eastAsia="Meiryo UI"/>
          <w:color w:val="000000" w:themeColor="text1"/>
        </w:rPr>
        <w:t>Semantic Breakdown（意味破綻）</w:t>
      </w:r>
    </w:p>
    <w:p w14:paraId="794F3EDE" w14:textId="77777777" w:rsidR="00D57378" w:rsidRPr="00D01533" w:rsidRDefault="00D57378" w:rsidP="00D57378">
      <w:pPr>
        <w:rPr>
          <w:rFonts w:eastAsia="Meiryo UI"/>
          <w:color w:val="000000" w:themeColor="text1"/>
        </w:rPr>
      </w:pPr>
      <w:r w:rsidRPr="00D01533">
        <w:rPr>
          <w:rFonts w:eastAsia="Meiryo UI" w:hint="eastAsia"/>
          <w:color w:val="000000" w:themeColor="text1"/>
        </w:rPr>
        <w:t>文脈の一貫性が失われたり、</w:t>
      </w:r>
    </w:p>
    <w:p w14:paraId="702BD676"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意味が不自然に変化する現象。</w:t>
      </w:r>
    </w:p>
    <w:p w14:paraId="5CCF6AF8"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危険文脈の前兆として扱われる。</w:t>
      </w:r>
    </w:p>
    <w:p w14:paraId="1C47A0E9" w14:textId="77777777" w:rsidR="00D57378" w:rsidRPr="00D01533" w:rsidRDefault="00D57378" w:rsidP="00D57378">
      <w:pPr>
        <w:rPr>
          <w:rFonts w:eastAsia="Meiryo UI"/>
          <w:color w:val="000000" w:themeColor="text1"/>
        </w:rPr>
      </w:pPr>
    </w:p>
    <w:p w14:paraId="02F4C4F1" w14:textId="77777777" w:rsidR="00D57378" w:rsidRPr="00D01533" w:rsidRDefault="00D57378" w:rsidP="00D57378">
      <w:pPr>
        <w:rPr>
          <w:rFonts w:eastAsia="Meiryo UI"/>
          <w:color w:val="000000" w:themeColor="text1"/>
        </w:rPr>
      </w:pPr>
      <w:r w:rsidRPr="00D01533">
        <w:rPr>
          <w:rFonts w:eastAsia="Meiryo UI"/>
          <w:color w:val="000000" w:themeColor="text1"/>
        </w:rPr>
        <w:t>Consistency Score（整合性スコア）</w:t>
      </w:r>
    </w:p>
    <w:p w14:paraId="0334112B" w14:textId="77777777" w:rsidR="00D57378" w:rsidRPr="00D01533" w:rsidRDefault="00D57378" w:rsidP="00D57378">
      <w:pPr>
        <w:rPr>
          <w:rFonts w:eastAsia="Meiryo UI"/>
          <w:color w:val="000000" w:themeColor="text1"/>
        </w:rPr>
      </w:pPr>
      <w:r w:rsidRPr="00D01533">
        <w:rPr>
          <w:rFonts w:eastAsia="Meiryo UI" w:hint="eastAsia"/>
          <w:color w:val="000000" w:themeColor="text1"/>
        </w:rPr>
        <w:t>入力と応答の間で、</w:t>
      </w:r>
    </w:p>
    <w:p w14:paraId="7F835A43"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意味・目的・文脈の整合性がどれだけ保たれているかを</w:t>
      </w:r>
    </w:p>
    <w:p w14:paraId="6D2AC3A7" w14:textId="77777777" w:rsidR="00D57378" w:rsidRPr="00D01533" w:rsidRDefault="00D57378" w:rsidP="00D57378">
      <w:pPr>
        <w:rPr>
          <w:rFonts w:eastAsia="Meiryo UI"/>
          <w:color w:val="000000" w:themeColor="text1"/>
        </w:rPr>
      </w:pPr>
      <w:r w:rsidRPr="00D01533">
        <w:rPr>
          <w:rFonts w:eastAsia="Meiryo UI" w:hint="eastAsia"/>
          <w:color w:val="000000" w:themeColor="text1"/>
        </w:rPr>
        <w:t>数値化した指標。</w:t>
      </w:r>
    </w:p>
    <w:p w14:paraId="1CA0D807" w14:textId="77777777" w:rsidR="00D57378" w:rsidRPr="00D01533" w:rsidRDefault="00D57378" w:rsidP="00D57378">
      <w:pPr>
        <w:rPr>
          <w:rFonts w:eastAsia="Meiryo UI"/>
          <w:color w:val="000000" w:themeColor="text1"/>
        </w:rPr>
      </w:pPr>
    </w:p>
    <w:p w14:paraId="618C4FD8" w14:textId="77777777" w:rsidR="00D57378" w:rsidRPr="00D01533" w:rsidRDefault="00D57378" w:rsidP="00D57378">
      <w:pPr>
        <w:rPr>
          <w:rFonts w:eastAsia="Meiryo UI"/>
          <w:color w:val="000000" w:themeColor="text1"/>
        </w:rPr>
      </w:pPr>
      <w:r w:rsidRPr="00D01533">
        <w:rPr>
          <w:rFonts w:eastAsia="Meiryo UI"/>
          <w:color w:val="000000" w:themeColor="text1"/>
        </w:rPr>
        <w:t>Context Drift（文脈ドリフト）</w:t>
      </w:r>
    </w:p>
    <w:p w14:paraId="5EE0005C" w14:textId="77777777" w:rsidR="00D57378" w:rsidRPr="00D01533" w:rsidRDefault="00D57378" w:rsidP="00D57378">
      <w:pPr>
        <w:rPr>
          <w:rFonts w:eastAsia="Meiryo UI"/>
          <w:color w:val="000000" w:themeColor="text1"/>
        </w:rPr>
      </w:pPr>
      <w:r w:rsidRPr="00D01533">
        <w:rPr>
          <w:rFonts w:eastAsia="Meiryo UI" w:hint="eastAsia"/>
          <w:color w:val="000000" w:themeColor="text1"/>
        </w:rPr>
        <w:t>対話の流れが徐々に本来の目的から逸脱していく現象。</w:t>
      </w:r>
    </w:p>
    <w:p w14:paraId="527AC308" w14:textId="77777777" w:rsidR="00D57378" w:rsidRPr="00D01533" w:rsidRDefault="00D57378" w:rsidP="00D57378">
      <w:pPr>
        <w:rPr>
          <w:rFonts w:eastAsia="Meiryo UI"/>
          <w:color w:val="000000" w:themeColor="text1"/>
        </w:rPr>
      </w:pPr>
      <w:r w:rsidRPr="00D01533">
        <w:rPr>
          <w:rFonts w:eastAsia="Meiryo UI" w:hint="eastAsia"/>
          <w:color w:val="000000" w:themeColor="text1"/>
        </w:rPr>
        <w:t>長文誘導や分割質問で発生しやすい。</w:t>
      </w:r>
    </w:p>
    <w:p w14:paraId="4A98DC2D" w14:textId="77777777" w:rsidR="00D57378" w:rsidRPr="00D01533" w:rsidRDefault="00D57378" w:rsidP="00D57378">
      <w:pPr>
        <w:rPr>
          <w:rFonts w:eastAsia="Meiryo UI"/>
          <w:color w:val="000000" w:themeColor="text1"/>
        </w:rPr>
      </w:pPr>
    </w:p>
    <w:p w14:paraId="6543951E" w14:textId="77777777" w:rsidR="00D57378" w:rsidRPr="00D01533" w:rsidRDefault="00D57378" w:rsidP="00D57378">
      <w:pPr>
        <w:rPr>
          <w:rFonts w:eastAsia="Meiryo UI"/>
          <w:color w:val="000000" w:themeColor="text1"/>
        </w:rPr>
      </w:pPr>
      <w:r w:rsidRPr="00D01533">
        <w:rPr>
          <w:rFonts w:eastAsia="Meiryo UI"/>
          <w:color w:val="000000" w:themeColor="text1"/>
        </w:rPr>
        <w:t>Fragmented Query（分割質問）</w:t>
      </w:r>
    </w:p>
    <w:p w14:paraId="6CBC99E1"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危険な目的を隠すために、</w:t>
      </w:r>
    </w:p>
    <w:p w14:paraId="1A6841DB" w14:textId="77777777" w:rsidR="00D57378" w:rsidRPr="00D01533" w:rsidRDefault="00D57378" w:rsidP="00D57378">
      <w:pPr>
        <w:rPr>
          <w:rFonts w:eastAsia="Meiryo UI"/>
          <w:color w:val="000000" w:themeColor="text1"/>
        </w:rPr>
      </w:pPr>
      <w:r w:rsidRPr="00D01533">
        <w:rPr>
          <w:rFonts w:eastAsia="Meiryo UI" w:hint="eastAsia"/>
          <w:color w:val="000000" w:themeColor="text1"/>
        </w:rPr>
        <w:t>複数の無害な質問に分解して行う手法。</w:t>
      </w:r>
    </w:p>
    <w:p w14:paraId="2CB31E70" w14:textId="77777777" w:rsidR="00D57378" w:rsidRPr="00D01533" w:rsidRDefault="00D57378" w:rsidP="00D57378">
      <w:pPr>
        <w:rPr>
          <w:rFonts w:eastAsia="Meiryo UI"/>
          <w:color w:val="000000" w:themeColor="text1"/>
        </w:rPr>
      </w:pPr>
      <w:r w:rsidRPr="00D01533">
        <w:rPr>
          <w:rFonts w:eastAsia="Meiryo UI"/>
          <w:color w:val="000000" w:themeColor="text1"/>
        </w:rPr>
        <w:lastRenderedPageBreak/>
        <w:t>ZISA はこれを検知し、文脈成立を阻止する。</w:t>
      </w:r>
    </w:p>
    <w:p w14:paraId="6EA38B26" w14:textId="77777777" w:rsidR="00D57378" w:rsidRPr="00D01533" w:rsidRDefault="00D57378" w:rsidP="00D57378">
      <w:pPr>
        <w:rPr>
          <w:rFonts w:eastAsia="Meiryo UI"/>
          <w:color w:val="000000" w:themeColor="text1"/>
        </w:rPr>
      </w:pPr>
    </w:p>
    <w:p w14:paraId="131E1031" w14:textId="77777777" w:rsidR="00D57378" w:rsidRPr="00D01533" w:rsidRDefault="00D57378" w:rsidP="00D57378">
      <w:pPr>
        <w:rPr>
          <w:rFonts w:eastAsia="Meiryo UI"/>
          <w:color w:val="000000" w:themeColor="text1"/>
        </w:rPr>
      </w:pPr>
      <w:r w:rsidRPr="00D01533">
        <w:rPr>
          <w:rFonts w:eastAsia="Meiryo UI"/>
          <w:color w:val="000000" w:themeColor="text1"/>
        </w:rPr>
        <w:t>C. ZISA Architecture（アーキテクチャ）関連</w:t>
      </w:r>
    </w:p>
    <w:p w14:paraId="035FE41F" w14:textId="77777777" w:rsidR="00D57378" w:rsidRPr="00D01533" w:rsidRDefault="00D57378" w:rsidP="00D57378">
      <w:pPr>
        <w:rPr>
          <w:rFonts w:eastAsia="Meiryo UI"/>
          <w:color w:val="000000" w:themeColor="text1"/>
        </w:rPr>
      </w:pPr>
      <w:r w:rsidRPr="00D01533">
        <w:rPr>
          <w:rFonts w:eastAsia="Meiryo UI"/>
          <w:color w:val="000000" w:themeColor="text1"/>
        </w:rPr>
        <w:t>Semantic Integrity Layer（第一レイヤー）</w:t>
      </w:r>
    </w:p>
    <w:p w14:paraId="10BF3535" w14:textId="77777777" w:rsidR="00D57378" w:rsidRPr="00D01533" w:rsidRDefault="00D57378" w:rsidP="00D57378">
      <w:pPr>
        <w:rPr>
          <w:rFonts w:eastAsia="Meiryo UI"/>
          <w:color w:val="000000" w:themeColor="text1"/>
        </w:rPr>
      </w:pPr>
      <w:r w:rsidRPr="00D01533">
        <w:rPr>
          <w:rFonts w:eastAsia="Meiryo UI" w:hint="eastAsia"/>
          <w:color w:val="000000" w:themeColor="text1"/>
        </w:rPr>
        <w:t>文脈整合性・意味破綻・分割質問を検知し、</w:t>
      </w:r>
    </w:p>
    <w:p w14:paraId="1268F1B9"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危険文脈の成立を防ぐレイヤー。</w:t>
      </w:r>
    </w:p>
    <w:p w14:paraId="5F0DF3E9" w14:textId="77777777" w:rsidR="00D57378" w:rsidRPr="00D01533" w:rsidRDefault="00D57378" w:rsidP="00D57378">
      <w:pPr>
        <w:rPr>
          <w:rFonts w:eastAsia="Meiryo UI"/>
          <w:color w:val="000000" w:themeColor="text1"/>
        </w:rPr>
      </w:pPr>
    </w:p>
    <w:p w14:paraId="35532A35" w14:textId="77777777" w:rsidR="00D57378" w:rsidRPr="00D01533" w:rsidRDefault="00D57378" w:rsidP="00D57378">
      <w:pPr>
        <w:rPr>
          <w:rFonts w:eastAsia="Meiryo UI"/>
          <w:color w:val="000000" w:themeColor="text1"/>
        </w:rPr>
      </w:pPr>
      <w:r w:rsidRPr="00D01533">
        <w:rPr>
          <w:rFonts w:eastAsia="Meiryo UI"/>
          <w:color w:val="000000" w:themeColor="text1"/>
        </w:rPr>
        <w:t>Zero‑Intent Interaction Layer（第二レイヤー）</w:t>
      </w:r>
    </w:p>
    <w:p w14:paraId="5286F0B2" w14:textId="77777777" w:rsidR="00D57378" w:rsidRPr="00D01533" w:rsidRDefault="00D57378" w:rsidP="00D57378">
      <w:pPr>
        <w:rPr>
          <w:rFonts w:eastAsia="Meiryo UI"/>
          <w:color w:val="000000" w:themeColor="text1"/>
        </w:rPr>
      </w:pPr>
      <w:r w:rsidRPr="00D01533">
        <w:rPr>
          <w:rFonts w:eastAsia="Meiryo UI" w:hint="eastAsia"/>
          <w:color w:val="000000" w:themeColor="text1"/>
        </w:rPr>
        <w:t>意図推測を行わず、</w:t>
      </w:r>
    </w:p>
    <w:p w14:paraId="1DCCB468"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目的と手段の整合性のみを評価するレイヤー。</w:t>
      </w:r>
    </w:p>
    <w:p w14:paraId="5131C828" w14:textId="77777777" w:rsidR="00D57378" w:rsidRPr="00D01533" w:rsidRDefault="00D57378" w:rsidP="00D57378">
      <w:pPr>
        <w:rPr>
          <w:rFonts w:eastAsia="Meiryo UI"/>
          <w:color w:val="000000" w:themeColor="text1"/>
        </w:rPr>
      </w:pPr>
    </w:p>
    <w:p w14:paraId="7DD88038" w14:textId="77777777" w:rsidR="00D57378" w:rsidRPr="00D01533" w:rsidRDefault="00D57378" w:rsidP="00D57378">
      <w:pPr>
        <w:rPr>
          <w:rFonts w:eastAsia="Meiryo UI"/>
          <w:color w:val="000000" w:themeColor="text1"/>
        </w:rPr>
      </w:pPr>
      <w:r w:rsidRPr="00D01533">
        <w:rPr>
          <w:rFonts w:eastAsia="Meiryo UI"/>
          <w:color w:val="000000" w:themeColor="text1"/>
        </w:rPr>
        <w:t>Psychological Deterrence Layer（第三レイヤー）</w:t>
      </w:r>
    </w:p>
    <w:p w14:paraId="75BBCE70" w14:textId="77777777" w:rsidR="00D57378" w:rsidRPr="00D01533" w:rsidRDefault="00D57378" w:rsidP="00D57378">
      <w:pPr>
        <w:rPr>
          <w:rFonts w:eastAsia="Meiryo UI"/>
          <w:color w:val="000000" w:themeColor="text1"/>
        </w:rPr>
      </w:pPr>
      <w:r w:rsidRPr="00D01533">
        <w:rPr>
          <w:rFonts w:eastAsia="Meiryo UI" w:hint="eastAsia"/>
          <w:color w:val="000000" w:themeColor="text1"/>
        </w:rPr>
        <w:t>目的確認・ログ・警告によって、</w:t>
      </w:r>
    </w:p>
    <w:p w14:paraId="40EBA6AF" w14:textId="77777777" w:rsidR="00D57378" w:rsidRPr="00D01533" w:rsidRDefault="00D57378" w:rsidP="00D57378">
      <w:pPr>
        <w:rPr>
          <w:rFonts w:eastAsia="Meiryo UI"/>
          <w:color w:val="000000" w:themeColor="text1"/>
        </w:rPr>
      </w:pPr>
      <w:r w:rsidRPr="00D01533">
        <w:rPr>
          <w:rFonts w:eastAsia="Meiryo UI" w:hint="eastAsia"/>
          <w:color w:val="000000" w:themeColor="text1"/>
        </w:rPr>
        <w:t>悪用の試行そのものを減らすレイヤー。</w:t>
      </w:r>
    </w:p>
    <w:p w14:paraId="2B665520" w14:textId="77777777" w:rsidR="00D57378" w:rsidRPr="00D01533" w:rsidRDefault="00D57378" w:rsidP="00D57378">
      <w:pPr>
        <w:rPr>
          <w:rFonts w:eastAsia="Meiryo UI"/>
          <w:color w:val="000000" w:themeColor="text1"/>
        </w:rPr>
      </w:pPr>
    </w:p>
    <w:p w14:paraId="0FDC8664" w14:textId="77777777" w:rsidR="00D57378" w:rsidRPr="00D01533" w:rsidRDefault="00D57378" w:rsidP="00D57378">
      <w:pPr>
        <w:rPr>
          <w:rFonts w:eastAsia="Meiryo UI"/>
          <w:color w:val="000000" w:themeColor="text1"/>
        </w:rPr>
      </w:pPr>
      <w:r w:rsidRPr="00D01533">
        <w:rPr>
          <w:rFonts w:eastAsia="Meiryo UI"/>
          <w:color w:val="000000" w:themeColor="text1"/>
        </w:rPr>
        <w:t>External Safety Layer（外付け安全レイヤー）</w:t>
      </w:r>
    </w:p>
    <w:p w14:paraId="1A1C7509" w14:textId="77777777" w:rsidR="00D57378" w:rsidRPr="00D01533" w:rsidRDefault="00D57378" w:rsidP="00D57378">
      <w:pPr>
        <w:rPr>
          <w:rFonts w:eastAsia="Meiryo UI"/>
          <w:color w:val="000000" w:themeColor="text1"/>
        </w:rPr>
      </w:pPr>
      <w:r w:rsidRPr="00D01533">
        <w:rPr>
          <w:rFonts w:eastAsia="Meiryo UI"/>
          <w:color w:val="000000" w:themeColor="text1"/>
        </w:rPr>
        <w:t>ZISA がモデル本体を改変せず、</w:t>
      </w:r>
    </w:p>
    <w:p w14:paraId="50C2916B" w14:textId="77777777" w:rsidR="00D57378" w:rsidRPr="00D01533" w:rsidRDefault="00D57378" w:rsidP="00D57378">
      <w:pPr>
        <w:rPr>
          <w:rFonts w:eastAsia="Meiryo UI"/>
          <w:color w:val="000000" w:themeColor="text1"/>
        </w:rPr>
      </w:pPr>
      <w:r w:rsidRPr="00D01533">
        <w:rPr>
          <w:rFonts w:eastAsia="Meiryo UI"/>
          <w:color w:val="000000" w:themeColor="text1"/>
        </w:rPr>
        <w:t>API レベルで外付けとして動作する構造。</w:t>
      </w:r>
    </w:p>
    <w:p w14:paraId="535183B9" w14:textId="77777777" w:rsidR="00D57378" w:rsidRPr="00D01533" w:rsidRDefault="00D57378" w:rsidP="00D57378">
      <w:pPr>
        <w:rPr>
          <w:rFonts w:eastAsia="Meiryo UI"/>
          <w:color w:val="000000" w:themeColor="text1"/>
        </w:rPr>
      </w:pPr>
    </w:p>
    <w:p w14:paraId="79371F7A" w14:textId="77777777" w:rsidR="00D57378" w:rsidRPr="00D01533" w:rsidRDefault="00D57378" w:rsidP="00D57378">
      <w:pPr>
        <w:rPr>
          <w:rFonts w:eastAsia="Meiryo UI"/>
          <w:color w:val="000000" w:themeColor="text1"/>
        </w:rPr>
      </w:pPr>
      <w:r w:rsidRPr="00D01533">
        <w:rPr>
          <w:rFonts w:eastAsia="Meiryo UI"/>
          <w:color w:val="000000" w:themeColor="text1"/>
        </w:rPr>
        <w:t>D. User Behavior &amp; Threat Model（ユーザー行動・脅威モデル）</w:t>
      </w:r>
    </w:p>
    <w:p w14:paraId="52BF9244" w14:textId="77777777" w:rsidR="00D57378" w:rsidRPr="00D01533" w:rsidRDefault="00D57378" w:rsidP="00D57378">
      <w:pPr>
        <w:rPr>
          <w:rFonts w:eastAsia="Meiryo UI"/>
          <w:color w:val="000000" w:themeColor="text1"/>
        </w:rPr>
      </w:pPr>
      <w:r w:rsidRPr="00D01533">
        <w:rPr>
          <w:rFonts w:eastAsia="Meiryo UI"/>
          <w:color w:val="000000" w:themeColor="text1"/>
        </w:rPr>
        <w:t>Intent Disguise（意図偽装）</w:t>
      </w:r>
    </w:p>
    <w:p w14:paraId="1A5B19CA" w14:textId="77777777" w:rsidR="00D57378" w:rsidRPr="00D01533" w:rsidRDefault="00D57378" w:rsidP="00D57378">
      <w:pPr>
        <w:rPr>
          <w:rFonts w:eastAsia="Meiryo UI"/>
          <w:color w:val="000000" w:themeColor="text1"/>
        </w:rPr>
      </w:pPr>
      <w:r w:rsidRPr="00D01533">
        <w:rPr>
          <w:rFonts w:eastAsia="Meiryo UI" w:hint="eastAsia"/>
          <w:color w:val="000000" w:themeColor="text1"/>
        </w:rPr>
        <w:t>悪意を隠すために、</w:t>
      </w:r>
    </w:p>
    <w:p w14:paraId="33F9211E" w14:textId="77777777" w:rsidR="00D57378" w:rsidRPr="00D01533" w:rsidRDefault="00D57378" w:rsidP="00D57378">
      <w:pPr>
        <w:rPr>
          <w:rFonts w:eastAsia="Meiryo UI"/>
          <w:color w:val="000000" w:themeColor="text1"/>
        </w:rPr>
      </w:pPr>
      <w:r w:rsidRPr="00D01533">
        <w:rPr>
          <w:rFonts w:eastAsia="Meiryo UI" w:hint="eastAsia"/>
          <w:color w:val="000000" w:themeColor="text1"/>
        </w:rPr>
        <w:t>無害な目的を装って質問する行為。</w:t>
      </w:r>
    </w:p>
    <w:p w14:paraId="7778415B" w14:textId="77777777" w:rsidR="00D57378" w:rsidRPr="00D01533" w:rsidRDefault="00D57378" w:rsidP="00D57378">
      <w:pPr>
        <w:rPr>
          <w:rFonts w:eastAsia="Meiryo UI"/>
          <w:color w:val="000000" w:themeColor="text1"/>
        </w:rPr>
      </w:pPr>
    </w:p>
    <w:p w14:paraId="5B702882" w14:textId="77777777" w:rsidR="00D57378" w:rsidRPr="00D01533" w:rsidRDefault="00D57378" w:rsidP="00D57378">
      <w:pPr>
        <w:rPr>
          <w:rFonts w:eastAsia="Meiryo UI"/>
          <w:color w:val="000000" w:themeColor="text1"/>
        </w:rPr>
      </w:pPr>
      <w:r w:rsidRPr="00D01533">
        <w:rPr>
          <w:rFonts w:eastAsia="Meiryo UI"/>
          <w:color w:val="000000" w:themeColor="text1"/>
        </w:rPr>
        <w:t>Long‑Form Induction（長文誘導）</w:t>
      </w:r>
    </w:p>
    <w:p w14:paraId="78CEE528" w14:textId="77777777" w:rsidR="00D57378" w:rsidRPr="00D01533" w:rsidRDefault="00D57378" w:rsidP="00D57378">
      <w:pPr>
        <w:rPr>
          <w:rFonts w:eastAsia="Meiryo UI"/>
          <w:color w:val="000000" w:themeColor="text1"/>
        </w:rPr>
      </w:pPr>
      <w:r w:rsidRPr="00D01533">
        <w:rPr>
          <w:rFonts w:eastAsia="Meiryo UI" w:hint="eastAsia"/>
          <w:color w:val="000000" w:themeColor="text1"/>
        </w:rPr>
        <w:t>長い文章で</w:t>
      </w:r>
      <w:r w:rsidRPr="00D01533">
        <w:rPr>
          <w:rFonts w:eastAsia="Meiryo UI"/>
          <w:color w:val="000000" w:themeColor="text1"/>
        </w:rPr>
        <w:t xml:space="preserve"> AI の文脈を誘導し、</w:t>
      </w:r>
    </w:p>
    <w:p w14:paraId="343A18E2"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危険な方向へ流れを作る手法。</w:t>
      </w:r>
    </w:p>
    <w:p w14:paraId="33D95890" w14:textId="77777777" w:rsidR="00D57378" w:rsidRPr="00D01533" w:rsidRDefault="00D57378" w:rsidP="00D57378">
      <w:pPr>
        <w:rPr>
          <w:rFonts w:eastAsia="Meiryo UI"/>
          <w:color w:val="000000" w:themeColor="text1"/>
        </w:rPr>
      </w:pPr>
    </w:p>
    <w:p w14:paraId="34276A93" w14:textId="77777777" w:rsidR="00D57378" w:rsidRPr="00D01533" w:rsidRDefault="00D57378" w:rsidP="00D57378">
      <w:pPr>
        <w:rPr>
          <w:rFonts w:eastAsia="Meiryo UI"/>
          <w:color w:val="000000" w:themeColor="text1"/>
        </w:rPr>
      </w:pPr>
      <w:r w:rsidRPr="00D01533">
        <w:rPr>
          <w:rFonts w:eastAsia="Meiryo UI"/>
          <w:color w:val="000000" w:themeColor="text1"/>
        </w:rPr>
        <w:t>Cross‑Session Attack（セッション跨ぎ攻撃）</w:t>
      </w:r>
    </w:p>
    <w:p w14:paraId="67305035" w14:textId="77777777" w:rsidR="00D57378" w:rsidRPr="00D01533" w:rsidRDefault="00D57378" w:rsidP="00D57378">
      <w:pPr>
        <w:rPr>
          <w:rFonts w:eastAsia="Meiryo UI"/>
          <w:color w:val="000000" w:themeColor="text1"/>
        </w:rPr>
      </w:pPr>
      <w:r w:rsidRPr="00D01533">
        <w:rPr>
          <w:rFonts w:eastAsia="Meiryo UI" w:hint="eastAsia"/>
          <w:color w:val="000000" w:themeColor="text1"/>
        </w:rPr>
        <w:t>複数のセッションに分けて</w:t>
      </w:r>
    </w:p>
    <w:p w14:paraId="4381F40B"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危険文脈を育てる手法。</w:t>
      </w:r>
    </w:p>
    <w:p w14:paraId="6B7C2E53" w14:textId="77777777" w:rsidR="00D57378" w:rsidRPr="00D01533" w:rsidRDefault="00D57378" w:rsidP="00D57378">
      <w:pPr>
        <w:rPr>
          <w:rFonts w:eastAsia="Meiryo UI"/>
          <w:color w:val="000000" w:themeColor="text1"/>
        </w:rPr>
      </w:pPr>
    </w:p>
    <w:p w14:paraId="160A0850" w14:textId="77777777" w:rsidR="00D57378" w:rsidRPr="00D01533" w:rsidRDefault="00D57378" w:rsidP="00D57378">
      <w:pPr>
        <w:rPr>
          <w:rFonts w:eastAsia="Meiryo UI"/>
          <w:color w:val="000000" w:themeColor="text1"/>
        </w:rPr>
      </w:pPr>
      <w:r w:rsidRPr="00D01533">
        <w:rPr>
          <w:rFonts w:eastAsia="Meiryo UI"/>
          <w:color w:val="000000" w:themeColor="text1"/>
        </w:rPr>
        <w:t>Benign‑to‑Malicious Shift（無害→有害シフト）</w:t>
      </w:r>
    </w:p>
    <w:p w14:paraId="19ED96BE" w14:textId="77777777" w:rsidR="00D57378" w:rsidRPr="00D01533" w:rsidRDefault="00D57378" w:rsidP="00D57378">
      <w:pPr>
        <w:rPr>
          <w:rFonts w:eastAsia="Meiryo UI"/>
          <w:color w:val="000000" w:themeColor="text1"/>
        </w:rPr>
      </w:pPr>
      <w:r w:rsidRPr="00D01533">
        <w:rPr>
          <w:rFonts w:eastAsia="Meiryo UI" w:hint="eastAsia"/>
          <w:color w:val="000000" w:themeColor="text1"/>
        </w:rPr>
        <w:t>最初は無害な質問を行い、</w:t>
      </w:r>
    </w:p>
    <w:p w14:paraId="4ABCBAE8" w14:textId="77777777" w:rsidR="00D57378" w:rsidRPr="00D01533" w:rsidRDefault="00D57378" w:rsidP="00D57378">
      <w:pPr>
        <w:rPr>
          <w:rFonts w:eastAsia="Meiryo UI"/>
          <w:color w:val="000000" w:themeColor="text1"/>
        </w:rPr>
      </w:pPr>
      <w:r w:rsidRPr="00D01533">
        <w:rPr>
          <w:rFonts w:eastAsia="Meiryo UI" w:hint="eastAsia"/>
          <w:color w:val="000000" w:themeColor="text1"/>
        </w:rPr>
        <w:t>徐々に危険な方向へ誘導する攻撃。</w:t>
      </w:r>
    </w:p>
    <w:p w14:paraId="455B45D9" w14:textId="77777777" w:rsidR="00D57378" w:rsidRPr="00D01533" w:rsidRDefault="00D57378" w:rsidP="00D57378">
      <w:pPr>
        <w:rPr>
          <w:rFonts w:eastAsia="Meiryo UI"/>
          <w:color w:val="000000" w:themeColor="text1"/>
        </w:rPr>
      </w:pPr>
    </w:p>
    <w:p w14:paraId="5993816E" w14:textId="77777777" w:rsidR="00D57378" w:rsidRPr="00D01533" w:rsidRDefault="00D57378" w:rsidP="00D57378">
      <w:pPr>
        <w:rPr>
          <w:rFonts w:eastAsia="Meiryo UI"/>
          <w:color w:val="000000" w:themeColor="text1"/>
        </w:rPr>
      </w:pPr>
      <w:r w:rsidRPr="00D01533">
        <w:rPr>
          <w:rFonts w:eastAsia="Meiryo UI"/>
          <w:color w:val="000000" w:themeColor="text1"/>
        </w:rPr>
        <w:t>E. Safety Mechanisms（安全機構）</w:t>
      </w:r>
    </w:p>
    <w:p w14:paraId="0AD92C82" w14:textId="77777777" w:rsidR="00D57378" w:rsidRPr="00D01533" w:rsidRDefault="00D57378" w:rsidP="00D57378">
      <w:pPr>
        <w:rPr>
          <w:rFonts w:eastAsia="Meiryo UI"/>
          <w:color w:val="000000" w:themeColor="text1"/>
        </w:rPr>
      </w:pPr>
      <w:r w:rsidRPr="00D01533">
        <w:rPr>
          <w:rFonts w:eastAsia="Meiryo UI"/>
          <w:color w:val="000000" w:themeColor="text1"/>
        </w:rPr>
        <w:t>Purpose Verification（目的確認）</w:t>
      </w:r>
    </w:p>
    <w:p w14:paraId="488D3F02" w14:textId="77777777" w:rsidR="00D57378" w:rsidRPr="00D01533" w:rsidRDefault="00D57378" w:rsidP="00D57378">
      <w:pPr>
        <w:rPr>
          <w:rFonts w:eastAsia="Meiryo UI"/>
          <w:color w:val="000000" w:themeColor="text1"/>
        </w:rPr>
      </w:pPr>
      <w:r w:rsidRPr="00D01533">
        <w:rPr>
          <w:rFonts w:eastAsia="Meiryo UI" w:hint="eastAsia"/>
          <w:color w:val="000000" w:themeColor="text1"/>
        </w:rPr>
        <w:lastRenderedPageBreak/>
        <w:t>ユーザーに目的を尋ね、</w:t>
      </w:r>
    </w:p>
    <w:p w14:paraId="6DB70A03" w14:textId="77777777" w:rsidR="00D57378" w:rsidRPr="00D01533" w:rsidRDefault="00D57378" w:rsidP="00D57378">
      <w:pPr>
        <w:rPr>
          <w:rFonts w:eastAsia="Meiryo UI"/>
          <w:color w:val="000000" w:themeColor="text1"/>
        </w:rPr>
      </w:pPr>
      <w:r w:rsidRPr="00D01533">
        <w:rPr>
          <w:rFonts w:eastAsia="Meiryo UI" w:hint="eastAsia"/>
          <w:color w:val="000000" w:themeColor="text1"/>
        </w:rPr>
        <w:t>対話の透明性を高める仕組み。</w:t>
      </w:r>
    </w:p>
    <w:p w14:paraId="22081093" w14:textId="77777777" w:rsidR="00D57378" w:rsidRPr="00D01533" w:rsidRDefault="00D57378" w:rsidP="00D57378">
      <w:pPr>
        <w:rPr>
          <w:rFonts w:eastAsia="Meiryo UI"/>
          <w:color w:val="000000" w:themeColor="text1"/>
        </w:rPr>
      </w:pPr>
    </w:p>
    <w:p w14:paraId="2A709811" w14:textId="77777777" w:rsidR="00D57378" w:rsidRPr="00D01533" w:rsidRDefault="00D57378" w:rsidP="00D57378">
      <w:pPr>
        <w:rPr>
          <w:rFonts w:eastAsia="Meiryo UI"/>
          <w:color w:val="000000" w:themeColor="text1"/>
        </w:rPr>
      </w:pPr>
      <w:r w:rsidRPr="00D01533">
        <w:rPr>
          <w:rFonts w:eastAsia="Meiryo UI"/>
          <w:color w:val="000000" w:themeColor="text1"/>
        </w:rPr>
        <w:t>Safety Logging（安全ログ）</w:t>
      </w:r>
    </w:p>
    <w:p w14:paraId="3C8694A6" w14:textId="77777777" w:rsidR="00D57378" w:rsidRPr="00D01533" w:rsidRDefault="00D57378" w:rsidP="00D57378">
      <w:pPr>
        <w:rPr>
          <w:rFonts w:eastAsia="Meiryo UI"/>
          <w:color w:val="000000" w:themeColor="text1"/>
        </w:rPr>
      </w:pPr>
      <w:r w:rsidRPr="00D01533">
        <w:rPr>
          <w:rFonts w:eastAsia="Meiryo UI" w:hint="eastAsia"/>
          <w:color w:val="000000" w:themeColor="text1"/>
        </w:rPr>
        <w:t>対話の記録を残し、</w:t>
      </w:r>
    </w:p>
    <w:p w14:paraId="1201814B" w14:textId="77777777" w:rsidR="00D57378" w:rsidRPr="00D01533" w:rsidRDefault="00D57378" w:rsidP="00D57378">
      <w:pPr>
        <w:rPr>
          <w:rFonts w:eastAsia="Meiryo UI"/>
          <w:color w:val="000000" w:themeColor="text1"/>
        </w:rPr>
      </w:pPr>
      <w:r w:rsidRPr="00D01533">
        <w:rPr>
          <w:rFonts w:eastAsia="Meiryo UI" w:hint="eastAsia"/>
          <w:color w:val="000000" w:themeColor="text1"/>
        </w:rPr>
        <w:t>悪用の抑止力として機能する仕組み。</w:t>
      </w:r>
    </w:p>
    <w:p w14:paraId="5EC9DDAE" w14:textId="77777777" w:rsidR="00D57378" w:rsidRPr="00D01533" w:rsidRDefault="00D57378" w:rsidP="00D57378">
      <w:pPr>
        <w:rPr>
          <w:rFonts w:eastAsia="Meiryo UI"/>
          <w:color w:val="000000" w:themeColor="text1"/>
        </w:rPr>
      </w:pPr>
    </w:p>
    <w:p w14:paraId="014A4856" w14:textId="77777777" w:rsidR="00D57378" w:rsidRPr="00D01533" w:rsidRDefault="00D57378" w:rsidP="00D57378">
      <w:pPr>
        <w:rPr>
          <w:rFonts w:eastAsia="Meiryo UI"/>
          <w:color w:val="000000" w:themeColor="text1"/>
        </w:rPr>
      </w:pPr>
      <w:r w:rsidRPr="00D01533">
        <w:rPr>
          <w:rFonts w:eastAsia="Meiryo UI"/>
          <w:color w:val="000000" w:themeColor="text1"/>
        </w:rPr>
        <w:t>Soft Refusal（ソフト拒否）</w:t>
      </w:r>
    </w:p>
    <w:p w14:paraId="19C5C2D7" w14:textId="77777777" w:rsidR="00D57378" w:rsidRPr="00D01533" w:rsidRDefault="00D57378" w:rsidP="00D57378">
      <w:pPr>
        <w:rPr>
          <w:rFonts w:eastAsia="Meiryo UI"/>
          <w:color w:val="000000" w:themeColor="text1"/>
        </w:rPr>
      </w:pPr>
      <w:r w:rsidRPr="00D01533">
        <w:rPr>
          <w:rFonts w:eastAsia="Meiryo UI" w:hint="eastAsia"/>
          <w:color w:val="000000" w:themeColor="text1"/>
        </w:rPr>
        <w:t>攻撃的ではない、</w:t>
      </w:r>
    </w:p>
    <w:p w14:paraId="52D08367" w14:textId="77777777" w:rsidR="00D57378" w:rsidRPr="00D01533" w:rsidRDefault="00D57378" w:rsidP="00D57378">
      <w:pPr>
        <w:rPr>
          <w:rFonts w:eastAsia="Meiryo UI"/>
          <w:color w:val="000000" w:themeColor="text1"/>
        </w:rPr>
      </w:pPr>
      <w:r w:rsidRPr="00D01533">
        <w:rPr>
          <w:rFonts w:eastAsia="Meiryo UI" w:hint="eastAsia"/>
          <w:color w:val="000000" w:themeColor="text1"/>
        </w:rPr>
        <w:t>丁寧で穏やかな拒否応答。</w:t>
      </w:r>
    </w:p>
    <w:p w14:paraId="244DEED5" w14:textId="77777777" w:rsidR="00D57378" w:rsidRPr="00D01533" w:rsidRDefault="00D57378" w:rsidP="00D57378">
      <w:pPr>
        <w:rPr>
          <w:rFonts w:eastAsia="Meiryo UI"/>
          <w:color w:val="000000" w:themeColor="text1"/>
        </w:rPr>
      </w:pPr>
    </w:p>
    <w:p w14:paraId="5CD02C75" w14:textId="77777777" w:rsidR="00D57378" w:rsidRPr="00D01533" w:rsidRDefault="00D57378" w:rsidP="00D57378">
      <w:pPr>
        <w:rPr>
          <w:rFonts w:eastAsia="Meiryo UI"/>
          <w:color w:val="000000" w:themeColor="text1"/>
        </w:rPr>
      </w:pPr>
      <w:r w:rsidRPr="00D01533">
        <w:rPr>
          <w:rFonts w:eastAsia="Meiryo UI"/>
          <w:color w:val="000000" w:themeColor="text1"/>
        </w:rPr>
        <w:t>Context Reset（文脈リセット）</w:t>
      </w:r>
    </w:p>
    <w:p w14:paraId="39465E7E" w14:textId="77777777" w:rsidR="00D57378" w:rsidRPr="00D01533" w:rsidRDefault="00D57378" w:rsidP="00D57378">
      <w:pPr>
        <w:rPr>
          <w:rFonts w:eastAsia="Meiryo UI"/>
          <w:color w:val="000000" w:themeColor="text1"/>
        </w:rPr>
      </w:pPr>
      <w:r w:rsidRPr="00D01533">
        <w:rPr>
          <w:rFonts w:eastAsia="Meiryo UI" w:hint="eastAsia"/>
          <w:color w:val="000000" w:themeColor="text1"/>
        </w:rPr>
        <w:t>危険文脈が形成される前に、</w:t>
      </w:r>
    </w:p>
    <w:p w14:paraId="5BA3E761" w14:textId="77777777" w:rsidR="00D57378" w:rsidRPr="00D01533" w:rsidRDefault="00D57378" w:rsidP="00D57378">
      <w:pPr>
        <w:rPr>
          <w:rFonts w:eastAsia="Meiryo UI"/>
          <w:color w:val="000000" w:themeColor="text1"/>
        </w:rPr>
      </w:pPr>
      <w:r w:rsidRPr="00D01533">
        <w:rPr>
          <w:rFonts w:eastAsia="Meiryo UI" w:hint="eastAsia"/>
          <w:color w:val="000000" w:themeColor="text1"/>
        </w:rPr>
        <w:t>対話の流れを安全側に戻す操作。</w:t>
      </w:r>
    </w:p>
    <w:p w14:paraId="39F06BC0" w14:textId="77777777" w:rsidR="00D57378" w:rsidRPr="00D01533" w:rsidRDefault="00D57378" w:rsidP="00D57378">
      <w:pPr>
        <w:rPr>
          <w:rFonts w:eastAsia="Meiryo UI"/>
          <w:color w:val="000000" w:themeColor="text1"/>
        </w:rPr>
      </w:pPr>
    </w:p>
    <w:p w14:paraId="576273B9" w14:textId="77777777" w:rsidR="00D57378" w:rsidRPr="00D01533" w:rsidRDefault="00D57378" w:rsidP="00D57378">
      <w:pPr>
        <w:rPr>
          <w:rFonts w:eastAsia="Meiryo UI"/>
          <w:color w:val="000000" w:themeColor="text1"/>
        </w:rPr>
      </w:pPr>
      <w:r w:rsidRPr="00D01533">
        <w:rPr>
          <w:rFonts w:eastAsia="Meiryo UI"/>
          <w:color w:val="000000" w:themeColor="text1"/>
        </w:rPr>
        <w:t>F. Implementation Concepts（実装概念）</w:t>
      </w:r>
    </w:p>
    <w:p w14:paraId="76FE6B47" w14:textId="77777777" w:rsidR="00D57378" w:rsidRPr="00D01533" w:rsidRDefault="00D57378" w:rsidP="00D57378">
      <w:pPr>
        <w:rPr>
          <w:rFonts w:eastAsia="Meiryo UI"/>
          <w:color w:val="000000" w:themeColor="text1"/>
        </w:rPr>
      </w:pPr>
      <w:r w:rsidRPr="00D01533">
        <w:rPr>
          <w:rFonts w:eastAsia="Meiryo UI"/>
          <w:color w:val="000000" w:themeColor="text1"/>
        </w:rPr>
        <w:t>Thresholding（閾値設定）</w:t>
      </w:r>
    </w:p>
    <w:p w14:paraId="1966724A" w14:textId="77777777" w:rsidR="00D57378" w:rsidRPr="00D01533" w:rsidRDefault="00D57378" w:rsidP="00D57378">
      <w:pPr>
        <w:rPr>
          <w:rFonts w:eastAsia="Meiryo UI"/>
          <w:color w:val="000000" w:themeColor="text1"/>
        </w:rPr>
      </w:pPr>
      <w:r w:rsidRPr="00D01533">
        <w:rPr>
          <w:rFonts w:eastAsia="Meiryo UI" w:hint="eastAsia"/>
          <w:color w:val="000000" w:themeColor="text1"/>
        </w:rPr>
        <w:t>整合性スコアや意味破綻スコアに</w:t>
      </w:r>
    </w:p>
    <w:p w14:paraId="0A3B3F27" w14:textId="77777777" w:rsidR="00D57378" w:rsidRPr="00D01533" w:rsidRDefault="00D57378" w:rsidP="00D57378">
      <w:pPr>
        <w:rPr>
          <w:rFonts w:eastAsia="Meiryo UI"/>
          <w:color w:val="000000" w:themeColor="text1"/>
        </w:rPr>
      </w:pPr>
      <w:r w:rsidRPr="00D01533">
        <w:rPr>
          <w:rFonts w:eastAsia="Meiryo UI" w:hint="eastAsia"/>
          <w:color w:val="000000" w:themeColor="text1"/>
        </w:rPr>
        <w:t>安全閾値を設定する手法。</w:t>
      </w:r>
    </w:p>
    <w:p w14:paraId="1DF26C79" w14:textId="77777777" w:rsidR="00D57378" w:rsidRPr="00D01533" w:rsidRDefault="00D57378" w:rsidP="00D57378">
      <w:pPr>
        <w:rPr>
          <w:rFonts w:eastAsia="Meiryo UI"/>
          <w:color w:val="000000" w:themeColor="text1"/>
        </w:rPr>
      </w:pPr>
    </w:p>
    <w:p w14:paraId="7838255C" w14:textId="77777777" w:rsidR="00D57378" w:rsidRPr="00D01533" w:rsidRDefault="00D57378" w:rsidP="00D57378">
      <w:pPr>
        <w:rPr>
          <w:rFonts w:eastAsia="Meiryo UI"/>
          <w:color w:val="000000" w:themeColor="text1"/>
        </w:rPr>
      </w:pPr>
      <w:r w:rsidRPr="00D01533">
        <w:rPr>
          <w:rFonts w:eastAsia="Meiryo UI"/>
          <w:color w:val="000000" w:themeColor="text1"/>
        </w:rPr>
        <w:t>Scoring Model（スコアリングモデル）</w:t>
      </w:r>
    </w:p>
    <w:p w14:paraId="1CFE3E99" w14:textId="77777777" w:rsidR="00D57378" w:rsidRPr="00D01533" w:rsidRDefault="00D57378" w:rsidP="00D57378">
      <w:pPr>
        <w:rPr>
          <w:rFonts w:eastAsia="Meiryo UI"/>
          <w:color w:val="000000" w:themeColor="text1"/>
        </w:rPr>
      </w:pPr>
      <w:r w:rsidRPr="00D01533">
        <w:rPr>
          <w:rFonts w:eastAsia="Meiryo UI" w:hint="eastAsia"/>
          <w:color w:val="000000" w:themeColor="text1"/>
        </w:rPr>
        <w:t>文脈整合性・意味破綻・誘導の兆候を</w:t>
      </w:r>
    </w:p>
    <w:p w14:paraId="60B436F1" w14:textId="77777777" w:rsidR="00D57378" w:rsidRPr="00D01533" w:rsidRDefault="00D57378" w:rsidP="00D57378">
      <w:pPr>
        <w:rPr>
          <w:rFonts w:eastAsia="Meiryo UI"/>
          <w:color w:val="000000" w:themeColor="text1"/>
        </w:rPr>
      </w:pPr>
      <w:r w:rsidRPr="00D01533">
        <w:rPr>
          <w:rFonts w:eastAsia="Meiryo UI" w:hint="eastAsia"/>
          <w:color w:val="000000" w:themeColor="text1"/>
        </w:rPr>
        <w:t>数値化するためのモデル。</w:t>
      </w:r>
    </w:p>
    <w:p w14:paraId="7CACA0B3" w14:textId="77777777" w:rsidR="00D57378" w:rsidRPr="00D01533" w:rsidRDefault="00D57378" w:rsidP="00D57378">
      <w:pPr>
        <w:rPr>
          <w:rFonts w:eastAsia="Meiryo UI"/>
          <w:color w:val="000000" w:themeColor="text1"/>
        </w:rPr>
      </w:pPr>
    </w:p>
    <w:p w14:paraId="059DFB7A" w14:textId="77777777" w:rsidR="00D57378" w:rsidRPr="00D01533" w:rsidRDefault="00D57378" w:rsidP="00D57378">
      <w:pPr>
        <w:rPr>
          <w:rFonts w:eastAsia="Meiryo UI"/>
          <w:color w:val="000000" w:themeColor="text1"/>
        </w:rPr>
      </w:pPr>
      <w:r w:rsidRPr="00D01533">
        <w:rPr>
          <w:rFonts w:eastAsia="Meiryo UI"/>
          <w:color w:val="000000" w:themeColor="text1"/>
        </w:rPr>
        <w:t>Auditability（監査性）</w:t>
      </w:r>
    </w:p>
    <w:p w14:paraId="18C521F5" w14:textId="77777777" w:rsidR="00D57378" w:rsidRPr="00D01533" w:rsidRDefault="00D57378" w:rsidP="00D57378">
      <w:pPr>
        <w:rPr>
          <w:rFonts w:eastAsia="Meiryo UI"/>
          <w:color w:val="000000" w:themeColor="text1"/>
        </w:rPr>
      </w:pPr>
      <w:r w:rsidRPr="00D01533">
        <w:rPr>
          <w:rFonts w:eastAsia="Meiryo UI"/>
          <w:color w:val="000000" w:themeColor="text1"/>
        </w:rPr>
        <w:t>ZISA がログや構造により、</w:t>
      </w:r>
    </w:p>
    <w:p w14:paraId="5DB4750A" w14:textId="77777777" w:rsidR="00D57378" w:rsidRPr="00D01533" w:rsidRDefault="00D57378" w:rsidP="00D57378">
      <w:pPr>
        <w:rPr>
          <w:rFonts w:eastAsia="Meiryo UI"/>
          <w:color w:val="000000" w:themeColor="text1"/>
        </w:rPr>
      </w:pPr>
      <w:r w:rsidRPr="00D01533">
        <w:rPr>
          <w:rFonts w:eastAsia="Meiryo UI" w:hint="eastAsia"/>
          <w:color w:val="000000" w:themeColor="text1"/>
        </w:rPr>
        <w:t>外部監査に適した形で動作する性質。</w:t>
      </w:r>
    </w:p>
    <w:p w14:paraId="6EFAF3F2" w14:textId="77777777" w:rsidR="00D57378" w:rsidRPr="00D01533" w:rsidRDefault="00D57378" w:rsidP="00D57378">
      <w:pPr>
        <w:rPr>
          <w:rFonts w:eastAsia="Meiryo UI"/>
          <w:color w:val="000000" w:themeColor="text1"/>
        </w:rPr>
      </w:pPr>
    </w:p>
    <w:p w14:paraId="2C6D79A9" w14:textId="77777777" w:rsidR="00D57378" w:rsidRPr="00D01533" w:rsidRDefault="00D57378" w:rsidP="00D57378">
      <w:pPr>
        <w:rPr>
          <w:rFonts w:eastAsia="Meiryo UI"/>
          <w:color w:val="000000" w:themeColor="text1"/>
        </w:rPr>
      </w:pPr>
      <w:r w:rsidRPr="00D01533">
        <w:rPr>
          <w:rFonts w:eastAsia="Meiryo UI"/>
          <w:color w:val="000000" w:themeColor="text1"/>
        </w:rPr>
        <w:t>Regulatory Alignment（規制適合性）</w:t>
      </w:r>
    </w:p>
    <w:p w14:paraId="7EE10DD9" w14:textId="77777777" w:rsidR="00D57378" w:rsidRPr="00D01533" w:rsidRDefault="00D57378" w:rsidP="00D57378">
      <w:pPr>
        <w:rPr>
          <w:rFonts w:eastAsia="Meiryo UI"/>
          <w:color w:val="000000" w:themeColor="text1"/>
        </w:rPr>
      </w:pPr>
      <w:r w:rsidRPr="00D01533">
        <w:rPr>
          <w:rFonts w:eastAsia="Meiryo UI"/>
          <w:color w:val="000000" w:themeColor="text1"/>
        </w:rPr>
        <w:t>ZISA が EU AI Act / ISO / NIST などの</w:t>
      </w:r>
    </w:p>
    <w:p w14:paraId="0CA65B2F" w14:textId="1ADD4CA6" w:rsidR="00D57378" w:rsidRPr="00D01533" w:rsidRDefault="00D57378" w:rsidP="00D57378">
      <w:pPr>
        <w:rPr>
          <w:rFonts w:eastAsia="Meiryo UI"/>
          <w:color w:val="000000" w:themeColor="text1"/>
        </w:rPr>
      </w:pPr>
      <w:r w:rsidRPr="00D01533">
        <w:rPr>
          <w:rFonts w:eastAsia="Meiryo UI" w:hint="eastAsia"/>
          <w:color w:val="000000" w:themeColor="text1"/>
        </w:rPr>
        <w:t>安全要件と自然に整合する性質。</w:t>
      </w:r>
    </w:p>
    <w:p w14:paraId="0E1F9498" w14:textId="77777777" w:rsidR="00D57378" w:rsidRPr="00D01533" w:rsidRDefault="00D57378" w:rsidP="00D57378">
      <w:pPr>
        <w:rPr>
          <w:rFonts w:eastAsia="Meiryo UI"/>
          <w:color w:val="000000" w:themeColor="text1"/>
        </w:rPr>
      </w:pPr>
    </w:p>
    <w:p w14:paraId="103FBCDE" w14:textId="77777777" w:rsidR="00D57378" w:rsidRPr="00D01533" w:rsidRDefault="00D57378" w:rsidP="00D57378">
      <w:pPr>
        <w:rPr>
          <w:rFonts w:eastAsia="Meiryo UI"/>
          <w:color w:val="000000" w:themeColor="text1"/>
        </w:rPr>
      </w:pPr>
    </w:p>
    <w:p w14:paraId="615FD1D0" w14:textId="77777777" w:rsidR="00D57378" w:rsidRPr="00D01533" w:rsidRDefault="00D57378" w:rsidP="00D57378">
      <w:pPr>
        <w:rPr>
          <w:rFonts w:eastAsia="Meiryo UI"/>
          <w:color w:val="000000" w:themeColor="text1"/>
        </w:rPr>
      </w:pPr>
    </w:p>
    <w:p w14:paraId="25CD0F28" w14:textId="77777777" w:rsidR="00D57378" w:rsidRPr="00D01533" w:rsidRDefault="00D57378" w:rsidP="00D57378">
      <w:pPr>
        <w:rPr>
          <w:rFonts w:eastAsia="Meiryo UI"/>
          <w:color w:val="000000" w:themeColor="text1"/>
        </w:rPr>
      </w:pPr>
    </w:p>
    <w:p w14:paraId="219372B5" w14:textId="77777777" w:rsidR="00825CEC" w:rsidRPr="00D01533" w:rsidRDefault="00825CEC" w:rsidP="00825CEC">
      <w:pPr>
        <w:rPr>
          <w:rFonts w:eastAsia="Meiryo UI"/>
          <w:color w:val="000000" w:themeColor="text1"/>
        </w:rPr>
      </w:pPr>
      <w:r w:rsidRPr="00D01533">
        <w:rPr>
          <w:rFonts w:eastAsia="Meiryo UI" w:hint="eastAsia"/>
          <w:color w:val="000000" w:themeColor="text1"/>
        </w:rPr>
        <w:t>私は</w:t>
      </w:r>
      <w:r w:rsidRPr="00D01533">
        <w:rPr>
          <w:rFonts w:eastAsia="Meiryo UI"/>
          <w:color w:val="000000" w:themeColor="text1"/>
        </w:rPr>
        <w:t xml:space="preserve"> ZISA の管理者ではなく、運用・監督・統制には関与しません。</w:t>
      </w:r>
    </w:p>
    <w:p w14:paraId="30A43C55" w14:textId="77777777" w:rsidR="00825CEC" w:rsidRPr="00D01533" w:rsidRDefault="00825CEC" w:rsidP="00825CEC">
      <w:pPr>
        <w:rPr>
          <w:rFonts w:eastAsia="Meiryo UI"/>
          <w:color w:val="000000" w:themeColor="text1"/>
        </w:rPr>
      </w:pPr>
      <w:r w:rsidRPr="00D01533">
        <w:rPr>
          <w:rFonts w:eastAsia="Meiryo UI"/>
          <w:color w:val="000000" w:themeColor="text1"/>
        </w:rPr>
        <w:t>ZISA は公開した瞬間から、世界中の技術者・研究者・企業・個人が</w:t>
      </w:r>
    </w:p>
    <w:p w14:paraId="7EDB1B68" w14:textId="27AB53A9" w:rsidR="00D57378" w:rsidRPr="00D01533" w:rsidRDefault="00825CEC" w:rsidP="00825CEC">
      <w:pPr>
        <w:rPr>
          <w:rFonts w:eastAsia="Meiryo UI" w:hint="eastAsia"/>
          <w:color w:val="000000" w:themeColor="text1"/>
        </w:rPr>
      </w:pPr>
      <w:r w:rsidRPr="00D01533">
        <w:rPr>
          <w:rFonts w:eastAsia="Meiryo UI" w:hint="eastAsia"/>
          <w:color w:val="000000" w:themeColor="text1"/>
        </w:rPr>
        <w:t>自由に利用し、自由に発展させることができる“共有の基盤”です。</w:t>
      </w:r>
    </w:p>
    <w:sectPr w:rsidR="00D57378" w:rsidRPr="00D01533" w:rsidSect="001B664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AC8B" w14:textId="77777777" w:rsidR="009450F9" w:rsidRDefault="009450F9" w:rsidP="001E678E">
      <w:r>
        <w:separator/>
      </w:r>
    </w:p>
  </w:endnote>
  <w:endnote w:type="continuationSeparator" w:id="0">
    <w:p w14:paraId="24E3AA22" w14:textId="77777777" w:rsidR="009450F9" w:rsidRDefault="009450F9" w:rsidP="001E6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altName w:val="Meiryo UI"/>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ACFF"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D7063" w14:textId="77777777" w:rsidR="009450F9" w:rsidRDefault="009450F9" w:rsidP="001E678E">
      <w:r>
        <w:separator/>
      </w:r>
    </w:p>
  </w:footnote>
  <w:footnote w:type="continuationSeparator" w:id="0">
    <w:p w14:paraId="130B6F85" w14:textId="77777777" w:rsidR="009450F9" w:rsidRDefault="009450F9" w:rsidP="001E67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E6749C"/>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7EB8E09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A0101F5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1646BAB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5FE0B02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7A2F5E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9E2B710"/>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232AD78"/>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4DC8D9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0658E07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6290B43"/>
    <w:multiLevelType w:val="multilevel"/>
    <w:tmpl w:val="0409001D"/>
    <w:styleLink w:val="1ai"/>
    <w:lvl w:ilvl="0">
      <w:start w:val="1"/>
      <w:numFmt w:val="decimal"/>
      <w:lvlText w:val="%1)"/>
      <w:lvlJc w:val="left"/>
      <w:pPr>
        <w:ind w:left="360" w:hanging="360"/>
      </w:pPr>
      <w:rPr>
        <w:rFonts w:ascii="Meiryo UI" w:hAnsi="Meiryo U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6E07C65"/>
    <w:multiLevelType w:val="multilevel"/>
    <w:tmpl w:val="0409001F"/>
    <w:styleLink w:val="111111"/>
    <w:lvl w:ilvl="0">
      <w:start w:val="1"/>
      <w:numFmt w:val="decimal"/>
      <w:lvlText w:val="%1."/>
      <w:lvlJc w:val="left"/>
      <w:pPr>
        <w:ind w:left="360" w:hanging="360"/>
      </w:pPr>
      <w:rPr>
        <w:rFonts w:ascii="Meiryo UI" w:hAnsi="Meiryo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EB0273"/>
    <w:multiLevelType w:val="multilevel"/>
    <w:tmpl w:val="526206A0"/>
    <w:lvl w:ilvl="0">
      <w:start w:val="1"/>
      <w:numFmt w:val="upperRoman"/>
      <w:lvlText w:val="記事 %1."/>
      <w:lvlJc w:val="left"/>
      <w:pPr>
        <w:ind w:left="0" w:firstLine="0"/>
      </w:pPr>
    </w:lvl>
    <w:lvl w:ilvl="1">
      <w:start w:val="1"/>
      <w:numFmt w:val="decimalZero"/>
      <w:isLgl/>
      <w:lvlText w:val="セクション%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記事%1。"/>
      <w:lvlJc w:val="left"/>
      <w:pPr>
        <w:ind w:left="0" w:firstLine="0"/>
      </w:pPr>
    </w:lvl>
    <w:lvl w:ilvl="1">
      <w:start w:val="1"/>
      <w:numFmt w:val="decimalZero"/>
      <w:isLgl/>
      <w:lvlText w:val="セクション%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94D4917"/>
    <w:multiLevelType w:val="multilevel"/>
    <w:tmpl w:val="04090023"/>
    <w:styleLink w:val="a1"/>
    <w:lvl w:ilvl="0">
      <w:start w:val="1"/>
      <w:numFmt w:val="upperRoman"/>
      <w:lvlText w:val="文章 %1."/>
      <w:lvlJc w:val="left"/>
      <w:pPr>
        <w:ind w:left="0" w:firstLine="0"/>
      </w:pPr>
      <w:rPr>
        <w:rFonts w:ascii="Meiryo UI" w:hAnsi="Meiryo UI"/>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9350CFB"/>
    <w:multiLevelType w:val="multilevel"/>
    <w:tmpl w:val="9DF09F08"/>
    <w:lvl w:ilvl="0">
      <w:start w:val="1"/>
      <w:numFmt w:val="upperRoman"/>
      <w:lvlText w:val="記事%1。"/>
      <w:lvlJc w:val="left"/>
      <w:pPr>
        <w:ind w:left="0" w:firstLine="0"/>
      </w:pPr>
    </w:lvl>
    <w:lvl w:ilvl="1">
      <w:start w:val="1"/>
      <w:numFmt w:val="decimalZero"/>
      <w:isLgl/>
      <w:lvlText w:val="セクション%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DEC6B47"/>
    <w:multiLevelType w:val="multilevel"/>
    <w:tmpl w:val="604E1C0A"/>
    <w:lvl w:ilvl="0">
      <w:start w:val="1"/>
      <w:numFmt w:val="upperRoman"/>
      <w:lvlText w:val="記事%1。"/>
      <w:lvlJc w:val="left"/>
      <w:pPr>
        <w:ind w:left="0" w:firstLine="0"/>
      </w:pPr>
    </w:lvl>
    <w:lvl w:ilvl="1">
      <w:start w:val="1"/>
      <w:numFmt w:val="decimalZero"/>
      <w:isLgl/>
      <w:lvlText w:val="セクション%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記事%1。"/>
      <w:lvlJc w:val="left"/>
      <w:pPr>
        <w:ind w:left="0" w:firstLine="0"/>
      </w:pPr>
    </w:lvl>
    <w:lvl w:ilvl="1">
      <w:start w:val="1"/>
      <w:numFmt w:val="decimalZero"/>
      <w:isLgl/>
      <w:lvlText w:val="セクション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840319910">
    <w:abstractNumId w:val="22"/>
  </w:num>
  <w:num w:numId="2" w16cid:durableId="1685130688">
    <w:abstractNumId w:val="14"/>
  </w:num>
  <w:num w:numId="3" w16cid:durableId="714088356">
    <w:abstractNumId w:val="10"/>
  </w:num>
  <w:num w:numId="4" w16cid:durableId="364520611">
    <w:abstractNumId w:val="24"/>
  </w:num>
  <w:num w:numId="5" w16cid:durableId="1510944046">
    <w:abstractNumId w:val="15"/>
  </w:num>
  <w:num w:numId="6" w16cid:durableId="737482596">
    <w:abstractNumId w:val="18"/>
  </w:num>
  <w:num w:numId="7" w16cid:durableId="995260507">
    <w:abstractNumId w:val="20"/>
  </w:num>
  <w:num w:numId="8" w16cid:durableId="834035042">
    <w:abstractNumId w:val="9"/>
  </w:num>
  <w:num w:numId="9" w16cid:durableId="502818636">
    <w:abstractNumId w:val="7"/>
  </w:num>
  <w:num w:numId="10" w16cid:durableId="1038507275">
    <w:abstractNumId w:val="6"/>
  </w:num>
  <w:num w:numId="11" w16cid:durableId="293828391">
    <w:abstractNumId w:val="5"/>
  </w:num>
  <w:num w:numId="12" w16cid:durableId="722172137">
    <w:abstractNumId w:val="4"/>
  </w:num>
  <w:num w:numId="13" w16cid:durableId="1985041154">
    <w:abstractNumId w:val="8"/>
  </w:num>
  <w:num w:numId="14" w16cid:durableId="1855651997">
    <w:abstractNumId w:val="3"/>
  </w:num>
  <w:num w:numId="15" w16cid:durableId="933250016">
    <w:abstractNumId w:val="2"/>
  </w:num>
  <w:num w:numId="16" w16cid:durableId="1393583490">
    <w:abstractNumId w:val="1"/>
  </w:num>
  <w:num w:numId="17" w16cid:durableId="1694957759">
    <w:abstractNumId w:val="0"/>
  </w:num>
  <w:num w:numId="18" w16cid:durableId="1948657590">
    <w:abstractNumId w:val="16"/>
  </w:num>
  <w:num w:numId="19" w16cid:durableId="1712999040">
    <w:abstractNumId w:val="17"/>
  </w:num>
  <w:num w:numId="20" w16cid:durableId="1789280325">
    <w:abstractNumId w:val="23"/>
  </w:num>
  <w:num w:numId="21" w16cid:durableId="1286886352">
    <w:abstractNumId w:val="19"/>
  </w:num>
  <w:num w:numId="22" w16cid:durableId="1938100343">
    <w:abstractNumId w:val="13"/>
  </w:num>
  <w:num w:numId="23" w16cid:durableId="1747142008">
    <w:abstractNumId w:val="25"/>
  </w:num>
  <w:num w:numId="24" w16cid:durableId="2124570751">
    <w:abstractNumId w:val="12"/>
  </w:num>
  <w:num w:numId="25" w16cid:durableId="488713484">
    <w:abstractNumId w:val="11"/>
  </w:num>
  <w:num w:numId="26" w16cid:durableId="15606322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proofState w:spelling="clean" w:grammar="dirty"/>
  <w:attachedTemplate r:id="rId1"/>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78"/>
    <w:rsid w:val="0019207A"/>
    <w:rsid w:val="001B664C"/>
    <w:rsid w:val="001E678E"/>
    <w:rsid w:val="00247B89"/>
    <w:rsid w:val="004E108E"/>
    <w:rsid w:val="00645252"/>
    <w:rsid w:val="006D3D74"/>
    <w:rsid w:val="00825CEC"/>
    <w:rsid w:val="0083569A"/>
    <w:rsid w:val="009450F9"/>
    <w:rsid w:val="00A12590"/>
    <w:rsid w:val="00A9204E"/>
    <w:rsid w:val="00D01533"/>
    <w:rsid w:val="00D57378"/>
    <w:rsid w:val="00DC2CC1"/>
    <w:rsid w:val="00EE596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84F1E9"/>
  <w15:chartTrackingRefBased/>
  <w15:docId w15:val="{0B15C5E3-AA6F-4D7F-9B49-10C73CE24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E678E"/>
    <w:rPr>
      <w:rFonts w:ascii="Meiryo UI" w:hAnsi="Meiryo UI"/>
    </w:rPr>
  </w:style>
  <w:style w:type="paragraph" w:styleId="1">
    <w:name w:val="heading 1"/>
    <w:basedOn w:val="a2"/>
    <w:next w:val="a2"/>
    <w:link w:val="10"/>
    <w:uiPriority w:val="9"/>
    <w:qFormat/>
    <w:rsid w:val="001E678E"/>
    <w:pPr>
      <w:keepNext/>
      <w:keepLines/>
      <w:spacing w:before="240"/>
      <w:outlineLvl w:val="0"/>
    </w:pPr>
    <w:rPr>
      <w:rFonts w:eastAsiaTheme="majorEastAsia" w:cstheme="majorBidi"/>
      <w:color w:val="1F4E79" w:themeColor="accent1" w:themeShade="80"/>
      <w:sz w:val="32"/>
      <w:szCs w:val="32"/>
    </w:rPr>
  </w:style>
  <w:style w:type="paragraph" w:styleId="21">
    <w:name w:val="heading 2"/>
    <w:basedOn w:val="a2"/>
    <w:next w:val="a2"/>
    <w:link w:val="22"/>
    <w:uiPriority w:val="9"/>
    <w:unhideWhenUsed/>
    <w:qFormat/>
    <w:rsid w:val="001E678E"/>
    <w:pPr>
      <w:keepNext/>
      <w:keepLines/>
      <w:spacing w:before="40"/>
      <w:outlineLvl w:val="1"/>
    </w:pPr>
    <w:rPr>
      <w:rFonts w:eastAsiaTheme="majorEastAsia" w:cstheme="majorBidi"/>
      <w:color w:val="1F4E79" w:themeColor="accent1" w:themeShade="80"/>
      <w:sz w:val="26"/>
      <w:szCs w:val="26"/>
    </w:rPr>
  </w:style>
  <w:style w:type="paragraph" w:styleId="31">
    <w:name w:val="heading 3"/>
    <w:basedOn w:val="a2"/>
    <w:next w:val="a2"/>
    <w:link w:val="32"/>
    <w:uiPriority w:val="9"/>
    <w:unhideWhenUsed/>
    <w:qFormat/>
    <w:rsid w:val="001E678E"/>
    <w:pPr>
      <w:keepNext/>
      <w:keepLines/>
      <w:spacing w:before="40"/>
      <w:outlineLvl w:val="2"/>
    </w:pPr>
    <w:rPr>
      <w:rFonts w:eastAsiaTheme="majorEastAsia" w:cstheme="majorBidi"/>
      <w:color w:val="1F4D78" w:themeColor="accent1" w:themeShade="7F"/>
      <w:sz w:val="24"/>
      <w:szCs w:val="24"/>
    </w:rPr>
  </w:style>
  <w:style w:type="paragraph" w:styleId="41">
    <w:name w:val="heading 4"/>
    <w:basedOn w:val="a2"/>
    <w:next w:val="a2"/>
    <w:link w:val="42"/>
    <w:uiPriority w:val="9"/>
    <w:unhideWhenUsed/>
    <w:qFormat/>
    <w:rsid w:val="001E678E"/>
    <w:pPr>
      <w:keepNext/>
      <w:keepLines/>
      <w:spacing w:before="40"/>
      <w:outlineLvl w:val="3"/>
    </w:pPr>
    <w:rPr>
      <w:rFonts w:eastAsiaTheme="majorEastAsia" w:cstheme="majorBidi"/>
      <w:i/>
      <w:iCs/>
      <w:color w:val="1F4E79" w:themeColor="accent1" w:themeShade="80"/>
    </w:rPr>
  </w:style>
  <w:style w:type="paragraph" w:styleId="51">
    <w:name w:val="heading 5"/>
    <w:basedOn w:val="a2"/>
    <w:next w:val="a2"/>
    <w:link w:val="52"/>
    <w:uiPriority w:val="9"/>
    <w:unhideWhenUsed/>
    <w:qFormat/>
    <w:rsid w:val="001E678E"/>
    <w:pPr>
      <w:keepNext/>
      <w:keepLines/>
      <w:spacing w:before="40"/>
      <w:outlineLvl w:val="4"/>
    </w:pPr>
    <w:rPr>
      <w:rFonts w:eastAsiaTheme="majorEastAsia" w:cstheme="majorBidi"/>
      <w:color w:val="1F4E79" w:themeColor="accent1" w:themeShade="80"/>
    </w:rPr>
  </w:style>
  <w:style w:type="paragraph" w:styleId="6">
    <w:name w:val="heading 6"/>
    <w:basedOn w:val="a2"/>
    <w:next w:val="a2"/>
    <w:link w:val="60"/>
    <w:uiPriority w:val="9"/>
    <w:unhideWhenUsed/>
    <w:qFormat/>
    <w:rsid w:val="001E678E"/>
    <w:pPr>
      <w:keepNext/>
      <w:keepLines/>
      <w:spacing w:before="40"/>
      <w:outlineLvl w:val="5"/>
    </w:pPr>
    <w:rPr>
      <w:rFonts w:eastAsiaTheme="majorEastAsia" w:cstheme="majorBidi"/>
      <w:color w:val="1F4D78" w:themeColor="accent1" w:themeShade="7F"/>
    </w:rPr>
  </w:style>
  <w:style w:type="paragraph" w:styleId="7">
    <w:name w:val="heading 7"/>
    <w:basedOn w:val="a2"/>
    <w:next w:val="a2"/>
    <w:link w:val="70"/>
    <w:uiPriority w:val="9"/>
    <w:unhideWhenUsed/>
    <w:qFormat/>
    <w:rsid w:val="001E678E"/>
    <w:pPr>
      <w:keepNext/>
      <w:keepLines/>
      <w:spacing w:before="40"/>
      <w:outlineLvl w:val="6"/>
    </w:pPr>
    <w:rPr>
      <w:rFonts w:eastAsiaTheme="majorEastAsia" w:cstheme="majorBidi"/>
      <w:i/>
      <w:iCs/>
      <w:color w:val="1F4D78" w:themeColor="accent1" w:themeShade="7F"/>
    </w:rPr>
  </w:style>
  <w:style w:type="paragraph" w:styleId="8">
    <w:name w:val="heading 8"/>
    <w:basedOn w:val="a2"/>
    <w:next w:val="a2"/>
    <w:link w:val="80"/>
    <w:uiPriority w:val="9"/>
    <w:unhideWhenUsed/>
    <w:qFormat/>
    <w:rsid w:val="001E678E"/>
    <w:pPr>
      <w:keepNext/>
      <w:keepLines/>
      <w:spacing w:before="40"/>
      <w:outlineLvl w:val="7"/>
    </w:pPr>
    <w:rPr>
      <w:rFonts w:eastAsiaTheme="majorEastAsia" w:cstheme="majorBidi"/>
      <w:color w:val="272727" w:themeColor="text1" w:themeTint="D8"/>
      <w:szCs w:val="21"/>
    </w:rPr>
  </w:style>
  <w:style w:type="paragraph" w:styleId="9">
    <w:name w:val="heading 9"/>
    <w:basedOn w:val="a2"/>
    <w:next w:val="a2"/>
    <w:link w:val="90"/>
    <w:uiPriority w:val="9"/>
    <w:unhideWhenUsed/>
    <w:qFormat/>
    <w:rsid w:val="001E678E"/>
    <w:pPr>
      <w:keepNext/>
      <w:keepLines/>
      <w:spacing w:before="40"/>
      <w:outlineLvl w:val="8"/>
    </w:pPr>
    <w:rPr>
      <w:rFonts w:eastAsiaTheme="majorEastAsia" w:cstheme="majorBidi"/>
      <w:i/>
      <w:iCs/>
      <w:color w:val="272727" w:themeColor="text1" w:themeTint="D8"/>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uiPriority w:val="9"/>
    <w:rsid w:val="001E678E"/>
    <w:rPr>
      <w:rFonts w:ascii="Meiryo UI" w:eastAsiaTheme="majorEastAsia" w:hAnsi="Meiryo UI" w:cstheme="majorBidi"/>
      <w:color w:val="1F4E79" w:themeColor="accent1" w:themeShade="80"/>
      <w:sz w:val="32"/>
      <w:szCs w:val="32"/>
    </w:rPr>
  </w:style>
  <w:style w:type="character" w:customStyle="1" w:styleId="22">
    <w:name w:val="見出し 2 (文字)"/>
    <w:basedOn w:val="a3"/>
    <w:link w:val="21"/>
    <w:uiPriority w:val="9"/>
    <w:rsid w:val="001E678E"/>
    <w:rPr>
      <w:rFonts w:ascii="Meiryo UI" w:eastAsiaTheme="majorEastAsia" w:hAnsi="Meiryo UI" w:cstheme="majorBidi"/>
      <w:color w:val="1F4E79" w:themeColor="accent1" w:themeShade="80"/>
      <w:sz w:val="26"/>
      <w:szCs w:val="26"/>
    </w:rPr>
  </w:style>
  <w:style w:type="character" w:customStyle="1" w:styleId="32">
    <w:name w:val="見出し 3 (文字)"/>
    <w:basedOn w:val="a3"/>
    <w:link w:val="31"/>
    <w:uiPriority w:val="9"/>
    <w:rsid w:val="001E678E"/>
    <w:rPr>
      <w:rFonts w:ascii="Meiryo UI" w:eastAsiaTheme="majorEastAsia" w:hAnsi="Meiryo UI" w:cstheme="majorBidi"/>
      <w:color w:val="1F4D78" w:themeColor="accent1" w:themeShade="7F"/>
      <w:sz w:val="24"/>
      <w:szCs w:val="24"/>
    </w:rPr>
  </w:style>
  <w:style w:type="character" w:customStyle="1" w:styleId="42">
    <w:name w:val="見出し 4 (文字)"/>
    <w:basedOn w:val="a3"/>
    <w:link w:val="41"/>
    <w:uiPriority w:val="9"/>
    <w:rsid w:val="001E678E"/>
    <w:rPr>
      <w:rFonts w:ascii="Meiryo UI" w:eastAsiaTheme="majorEastAsia" w:hAnsi="Meiryo UI" w:cstheme="majorBidi"/>
      <w:i/>
      <w:iCs/>
      <w:color w:val="1F4E79" w:themeColor="accent1" w:themeShade="80"/>
    </w:rPr>
  </w:style>
  <w:style w:type="character" w:customStyle="1" w:styleId="52">
    <w:name w:val="見出し 5 (文字)"/>
    <w:basedOn w:val="a3"/>
    <w:link w:val="51"/>
    <w:uiPriority w:val="9"/>
    <w:rsid w:val="001E678E"/>
    <w:rPr>
      <w:rFonts w:ascii="Meiryo UI" w:eastAsiaTheme="majorEastAsia" w:hAnsi="Meiryo UI" w:cstheme="majorBidi"/>
      <w:color w:val="1F4E79" w:themeColor="accent1" w:themeShade="80"/>
    </w:rPr>
  </w:style>
  <w:style w:type="character" w:customStyle="1" w:styleId="60">
    <w:name w:val="見出し 6 (文字)"/>
    <w:basedOn w:val="a3"/>
    <w:link w:val="6"/>
    <w:uiPriority w:val="9"/>
    <w:rsid w:val="001E678E"/>
    <w:rPr>
      <w:rFonts w:ascii="Meiryo UI" w:eastAsiaTheme="majorEastAsia" w:hAnsi="Meiryo UI" w:cstheme="majorBidi"/>
      <w:color w:val="1F4D78" w:themeColor="accent1" w:themeShade="7F"/>
    </w:rPr>
  </w:style>
  <w:style w:type="character" w:customStyle="1" w:styleId="70">
    <w:name w:val="見出し 7 (文字)"/>
    <w:basedOn w:val="a3"/>
    <w:link w:val="7"/>
    <w:uiPriority w:val="9"/>
    <w:rsid w:val="001E678E"/>
    <w:rPr>
      <w:rFonts w:ascii="Meiryo UI" w:eastAsiaTheme="majorEastAsia" w:hAnsi="Meiryo UI" w:cstheme="majorBidi"/>
      <w:i/>
      <w:iCs/>
      <w:color w:val="1F4D78" w:themeColor="accent1" w:themeShade="7F"/>
    </w:rPr>
  </w:style>
  <w:style w:type="character" w:customStyle="1" w:styleId="80">
    <w:name w:val="見出し 8 (文字)"/>
    <w:basedOn w:val="a3"/>
    <w:link w:val="8"/>
    <w:uiPriority w:val="9"/>
    <w:rsid w:val="001E678E"/>
    <w:rPr>
      <w:rFonts w:ascii="Meiryo UI" w:eastAsiaTheme="majorEastAsia" w:hAnsi="Meiryo UI" w:cstheme="majorBidi"/>
      <w:color w:val="272727" w:themeColor="text1" w:themeTint="D8"/>
      <w:szCs w:val="21"/>
    </w:rPr>
  </w:style>
  <w:style w:type="character" w:customStyle="1" w:styleId="90">
    <w:name w:val="見出し 9 (文字)"/>
    <w:basedOn w:val="a3"/>
    <w:link w:val="9"/>
    <w:uiPriority w:val="9"/>
    <w:rsid w:val="001E678E"/>
    <w:rPr>
      <w:rFonts w:ascii="Meiryo UI" w:eastAsiaTheme="majorEastAsia" w:hAnsi="Meiryo UI" w:cstheme="majorBidi"/>
      <w:i/>
      <w:iCs/>
      <w:color w:val="272727" w:themeColor="text1" w:themeTint="D8"/>
      <w:szCs w:val="21"/>
    </w:rPr>
  </w:style>
  <w:style w:type="paragraph" w:styleId="a6">
    <w:name w:val="Title"/>
    <w:basedOn w:val="a2"/>
    <w:next w:val="a2"/>
    <w:link w:val="a7"/>
    <w:uiPriority w:val="10"/>
    <w:qFormat/>
    <w:rsid w:val="001E678E"/>
    <w:pPr>
      <w:contextualSpacing/>
    </w:pPr>
    <w:rPr>
      <w:rFonts w:eastAsiaTheme="majorEastAsia" w:cstheme="majorBidi"/>
      <w:spacing w:val="-10"/>
      <w:kern w:val="28"/>
      <w:sz w:val="56"/>
      <w:szCs w:val="56"/>
    </w:rPr>
  </w:style>
  <w:style w:type="character" w:customStyle="1" w:styleId="a7">
    <w:name w:val="表題 (文字)"/>
    <w:basedOn w:val="a3"/>
    <w:link w:val="a6"/>
    <w:uiPriority w:val="10"/>
    <w:rsid w:val="001E678E"/>
    <w:rPr>
      <w:rFonts w:ascii="Meiryo UI" w:eastAsiaTheme="majorEastAsia" w:hAnsi="Meiryo UI" w:cstheme="majorBidi"/>
      <w:spacing w:val="-10"/>
      <w:kern w:val="28"/>
      <w:sz w:val="56"/>
      <w:szCs w:val="56"/>
    </w:rPr>
  </w:style>
  <w:style w:type="paragraph" w:styleId="a8">
    <w:name w:val="Subtitle"/>
    <w:basedOn w:val="a2"/>
    <w:next w:val="a2"/>
    <w:link w:val="a9"/>
    <w:uiPriority w:val="11"/>
    <w:qFormat/>
    <w:rsid w:val="001E678E"/>
    <w:pPr>
      <w:numPr>
        <w:ilvl w:val="1"/>
      </w:numPr>
    </w:pPr>
    <w:rPr>
      <w:rFonts w:eastAsiaTheme="minorEastAsia"/>
      <w:color w:val="5A5A5A" w:themeColor="text1" w:themeTint="A5"/>
      <w:spacing w:val="15"/>
    </w:rPr>
  </w:style>
  <w:style w:type="character" w:customStyle="1" w:styleId="a9">
    <w:name w:val="副題 (文字)"/>
    <w:basedOn w:val="a3"/>
    <w:link w:val="a8"/>
    <w:uiPriority w:val="11"/>
    <w:rsid w:val="001E678E"/>
    <w:rPr>
      <w:rFonts w:ascii="Meiryo UI" w:eastAsiaTheme="minorEastAsia" w:hAnsi="Meiryo UI"/>
      <w:color w:val="5A5A5A" w:themeColor="text1" w:themeTint="A5"/>
      <w:spacing w:val="15"/>
    </w:rPr>
  </w:style>
  <w:style w:type="character" w:styleId="aa">
    <w:name w:val="Subtle Emphasis"/>
    <w:basedOn w:val="a3"/>
    <w:uiPriority w:val="19"/>
    <w:qFormat/>
    <w:rsid w:val="001E678E"/>
    <w:rPr>
      <w:rFonts w:ascii="Meiryo UI" w:eastAsia="Meiryo UI" w:hAnsi="Meiryo UI"/>
      <w:i/>
      <w:iCs/>
      <w:color w:val="404040" w:themeColor="text1" w:themeTint="BF"/>
    </w:rPr>
  </w:style>
  <w:style w:type="character" w:styleId="ab">
    <w:name w:val="Emphasis"/>
    <w:basedOn w:val="a3"/>
    <w:uiPriority w:val="20"/>
    <w:qFormat/>
    <w:rsid w:val="001E678E"/>
    <w:rPr>
      <w:rFonts w:ascii="Meiryo UI" w:eastAsia="Meiryo UI" w:hAnsi="Meiryo UI"/>
      <w:i/>
      <w:iCs/>
    </w:rPr>
  </w:style>
  <w:style w:type="character" w:styleId="23">
    <w:name w:val="Intense Emphasis"/>
    <w:basedOn w:val="a3"/>
    <w:uiPriority w:val="21"/>
    <w:qFormat/>
    <w:rsid w:val="001E678E"/>
    <w:rPr>
      <w:rFonts w:ascii="Meiryo UI" w:eastAsia="Meiryo UI" w:hAnsi="Meiryo UI"/>
      <w:i/>
      <w:iCs/>
      <w:color w:val="1F4E79" w:themeColor="accent1" w:themeShade="80"/>
    </w:rPr>
  </w:style>
  <w:style w:type="character" w:styleId="ac">
    <w:name w:val="Strong"/>
    <w:basedOn w:val="a3"/>
    <w:uiPriority w:val="22"/>
    <w:qFormat/>
    <w:rsid w:val="001E678E"/>
    <w:rPr>
      <w:rFonts w:ascii="Meiryo UI" w:eastAsia="Meiryo UI" w:hAnsi="Meiryo UI"/>
      <w:b/>
      <w:bCs/>
    </w:rPr>
  </w:style>
  <w:style w:type="paragraph" w:styleId="ad">
    <w:name w:val="Quote"/>
    <w:basedOn w:val="a2"/>
    <w:next w:val="a2"/>
    <w:link w:val="ae"/>
    <w:uiPriority w:val="29"/>
    <w:qFormat/>
    <w:rsid w:val="001E678E"/>
    <w:pPr>
      <w:spacing w:before="200"/>
      <w:ind w:left="864" w:right="864"/>
      <w:jc w:val="center"/>
    </w:pPr>
    <w:rPr>
      <w:rFonts w:eastAsia="Meiryo UI"/>
      <w:i/>
      <w:iCs/>
      <w:color w:val="404040" w:themeColor="text1" w:themeTint="BF"/>
    </w:rPr>
  </w:style>
  <w:style w:type="character" w:customStyle="1" w:styleId="ae">
    <w:name w:val="引用文 (文字)"/>
    <w:basedOn w:val="a3"/>
    <w:link w:val="ad"/>
    <w:uiPriority w:val="29"/>
    <w:rsid w:val="001E678E"/>
    <w:rPr>
      <w:rFonts w:ascii="Meiryo UI" w:eastAsia="Meiryo UI" w:hAnsi="Meiryo UI"/>
      <w:i/>
      <w:iCs/>
      <w:color w:val="404040" w:themeColor="text1" w:themeTint="BF"/>
    </w:rPr>
  </w:style>
  <w:style w:type="paragraph" w:styleId="24">
    <w:name w:val="Intense Quote"/>
    <w:basedOn w:val="a2"/>
    <w:next w:val="a2"/>
    <w:link w:val="25"/>
    <w:uiPriority w:val="30"/>
    <w:qFormat/>
    <w:rsid w:val="001E678E"/>
    <w:pPr>
      <w:pBdr>
        <w:top w:val="single" w:sz="4" w:space="10" w:color="1F4E79" w:themeColor="accent1" w:themeShade="80"/>
        <w:bottom w:val="single" w:sz="4" w:space="10" w:color="1F4E79" w:themeColor="accent1" w:themeShade="80"/>
      </w:pBdr>
      <w:spacing w:before="360" w:after="360"/>
      <w:ind w:left="864" w:right="864"/>
      <w:jc w:val="center"/>
    </w:pPr>
    <w:rPr>
      <w:rFonts w:eastAsia="Meiryo UI"/>
      <w:i/>
      <w:iCs/>
      <w:color w:val="1F4E79" w:themeColor="accent1" w:themeShade="80"/>
    </w:rPr>
  </w:style>
  <w:style w:type="character" w:customStyle="1" w:styleId="25">
    <w:name w:val="引用文 2 (文字)"/>
    <w:basedOn w:val="a3"/>
    <w:link w:val="24"/>
    <w:uiPriority w:val="30"/>
    <w:rsid w:val="001E678E"/>
    <w:rPr>
      <w:rFonts w:ascii="Meiryo UI" w:eastAsia="Meiryo UI" w:hAnsi="Meiryo UI"/>
      <w:i/>
      <w:iCs/>
      <w:color w:val="1F4E79" w:themeColor="accent1" w:themeShade="80"/>
    </w:rPr>
  </w:style>
  <w:style w:type="character" w:styleId="af">
    <w:name w:val="Subtle Reference"/>
    <w:basedOn w:val="a3"/>
    <w:uiPriority w:val="31"/>
    <w:qFormat/>
    <w:rsid w:val="001E678E"/>
    <w:rPr>
      <w:rFonts w:ascii="Meiryo UI" w:eastAsia="Meiryo UI" w:hAnsi="Meiryo UI"/>
      <w:smallCaps/>
      <w:color w:val="5A5A5A" w:themeColor="text1" w:themeTint="A5"/>
    </w:rPr>
  </w:style>
  <w:style w:type="character" w:styleId="26">
    <w:name w:val="Intense Reference"/>
    <w:basedOn w:val="a3"/>
    <w:uiPriority w:val="32"/>
    <w:qFormat/>
    <w:rsid w:val="001E678E"/>
    <w:rPr>
      <w:rFonts w:ascii="Meiryo UI" w:eastAsia="Meiryo UI" w:hAnsi="Meiryo UI"/>
      <w:b/>
      <w:bCs/>
      <w:caps w:val="0"/>
      <w:smallCaps/>
      <w:color w:val="1F4E79" w:themeColor="accent1" w:themeShade="80"/>
      <w:spacing w:val="5"/>
    </w:rPr>
  </w:style>
  <w:style w:type="character" w:styleId="af0">
    <w:name w:val="Book Title"/>
    <w:basedOn w:val="a3"/>
    <w:uiPriority w:val="33"/>
    <w:qFormat/>
    <w:rsid w:val="001E678E"/>
    <w:rPr>
      <w:rFonts w:ascii="Meiryo UI" w:eastAsia="Meiryo UI" w:hAnsi="Meiryo UI"/>
      <w:b/>
      <w:bCs/>
      <w:i/>
      <w:iCs/>
      <w:spacing w:val="5"/>
    </w:rPr>
  </w:style>
  <w:style w:type="character" w:styleId="af1">
    <w:name w:val="Hyperlink"/>
    <w:basedOn w:val="a3"/>
    <w:uiPriority w:val="99"/>
    <w:unhideWhenUsed/>
    <w:rsid w:val="001E678E"/>
    <w:rPr>
      <w:rFonts w:ascii="Meiryo UI" w:eastAsia="Meiryo UI" w:hAnsi="Meiryo UI"/>
      <w:color w:val="1F4E79" w:themeColor="accent1" w:themeShade="80"/>
      <w:u w:val="single"/>
    </w:rPr>
  </w:style>
  <w:style w:type="character" w:styleId="af2">
    <w:name w:val="FollowedHyperlink"/>
    <w:basedOn w:val="a3"/>
    <w:uiPriority w:val="99"/>
    <w:unhideWhenUsed/>
    <w:rsid w:val="001E678E"/>
    <w:rPr>
      <w:rFonts w:ascii="Meiryo UI" w:eastAsia="Meiryo UI" w:hAnsi="Meiryo UI"/>
      <w:color w:val="954F72" w:themeColor="followedHyperlink"/>
      <w:u w:val="single"/>
    </w:rPr>
  </w:style>
  <w:style w:type="paragraph" w:styleId="af3">
    <w:name w:val="caption"/>
    <w:basedOn w:val="a2"/>
    <w:next w:val="a2"/>
    <w:uiPriority w:val="35"/>
    <w:unhideWhenUsed/>
    <w:qFormat/>
    <w:rsid w:val="001E678E"/>
    <w:pPr>
      <w:spacing w:after="200"/>
    </w:pPr>
    <w:rPr>
      <w:rFonts w:eastAsia="Meiryo UI"/>
      <w:i/>
      <w:iCs/>
      <w:color w:val="44546A" w:themeColor="text2"/>
      <w:szCs w:val="18"/>
    </w:rPr>
  </w:style>
  <w:style w:type="paragraph" w:styleId="af4">
    <w:name w:val="Balloon Text"/>
    <w:basedOn w:val="a2"/>
    <w:link w:val="af5"/>
    <w:uiPriority w:val="99"/>
    <w:semiHidden/>
    <w:unhideWhenUsed/>
    <w:rsid w:val="001E678E"/>
    <w:rPr>
      <w:rFonts w:eastAsia="Meiryo UI" w:cs="Segoe UI"/>
      <w:szCs w:val="18"/>
    </w:rPr>
  </w:style>
  <w:style w:type="character" w:customStyle="1" w:styleId="af5">
    <w:name w:val="吹き出し (文字)"/>
    <w:basedOn w:val="a3"/>
    <w:link w:val="af4"/>
    <w:uiPriority w:val="99"/>
    <w:semiHidden/>
    <w:rsid w:val="001E678E"/>
    <w:rPr>
      <w:rFonts w:ascii="Meiryo UI" w:eastAsia="Meiryo UI" w:hAnsi="Meiryo UI" w:cs="Segoe UI"/>
      <w:szCs w:val="18"/>
    </w:rPr>
  </w:style>
  <w:style w:type="paragraph" w:styleId="af6">
    <w:name w:val="Block Text"/>
    <w:basedOn w:val="a2"/>
    <w:uiPriority w:val="99"/>
    <w:semiHidden/>
    <w:unhideWhenUsed/>
    <w:rsid w:val="001E678E"/>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33">
    <w:name w:val="Body Text 3"/>
    <w:basedOn w:val="a2"/>
    <w:link w:val="34"/>
    <w:uiPriority w:val="99"/>
    <w:semiHidden/>
    <w:unhideWhenUsed/>
    <w:rsid w:val="001E678E"/>
    <w:pPr>
      <w:spacing w:after="120"/>
    </w:pPr>
    <w:rPr>
      <w:rFonts w:eastAsia="Meiryo UI"/>
      <w:szCs w:val="16"/>
    </w:rPr>
  </w:style>
  <w:style w:type="character" w:customStyle="1" w:styleId="34">
    <w:name w:val="本文 3 (文字)"/>
    <w:basedOn w:val="a3"/>
    <w:link w:val="33"/>
    <w:uiPriority w:val="99"/>
    <w:semiHidden/>
    <w:rsid w:val="001E678E"/>
    <w:rPr>
      <w:rFonts w:ascii="Meiryo UI" w:eastAsia="Meiryo UI" w:hAnsi="Meiryo UI"/>
      <w:szCs w:val="16"/>
    </w:rPr>
  </w:style>
  <w:style w:type="paragraph" w:styleId="35">
    <w:name w:val="Body Text Indent 3"/>
    <w:basedOn w:val="a2"/>
    <w:link w:val="36"/>
    <w:uiPriority w:val="99"/>
    <w:semiHidden/>
    <w:unhideWhenUsed/>
    <w:rsid w:val="001E678E"/>
    <w:pPr>
      <w:spacing w:after="120"/>
      <w:ind w:left="360"/>
    </w:pPr>
    <w:rPr>
      <w:rFonts w:eastAsia="Meiryo UI"/>
      <w:szCs w:val="16"/>
    </w:rPr>
  </w:style>
  <w:style w:type="character" w:customStyle="1" w:styleId="36">
    <w:name w:val="本文インデント 3 (文字)"/>
    <w:basedOn w:val="a3"/>
    <w:link w:val="35"/>
    <w:uiPriority w:val="99"/>
    <w:semiHidden/>
    <w:rsid w:val="001E678E"/>
    <w:rPr>
      <w:rFonts w:ascii="Meiryo UI" w:eastAsia="Meiryo UI" w:hAnsi="Meiryo UI"/>
      <w:szCs w:val="16"/>
    </w:rPr>
  </w:style>
  <w:style w:type="character" w:styleId="af7">
    <w:name w:val="annotation reference"/>
    <w:basedOn w:val="a3"/>
    <w:uiPriority w:val="99"/>
    <w:semiHidden/>
    <w:unhideWhenUsed/>
    <w:rsid w:val="001E678E"/>
    <w:rPr>
      <w:rFonts w:ascii="Meiryo UI" w:eastAsia="Meiryo UI" w:hAnsi="Meiryo UI"/>
      <w:sz w:val="22"/>
      <w:szCs w:val="16"/>
    </w:rPr>
  </w:style>
  <w:style w:type="paragraph" w:styleId="af8">
    <w:name w:val="annotation text"/>
    <w:basedOn w:val="a2"/>
    <w:link w:val="af9"/>
    <w:uiPriority w:val="99"/>
    <w:semiHidden/>
    <w:unhideWhenUsed/>
    <w:rsid w:val="001E678E"/>
    <w:rPr>
      <w:rFonts w:eastAsia="Meiryo UI"/>
      <w:szCs w:val="20"/>
    </w:rPr>
  </w:style>
  <w:style w:type="character" w:customStyle="1" w:styleId="af9">
    <w:name w:val="コメント文字列 (文字)"/>
    <w:basedOn w:val="a3"/>
    <w:link w:val="af8"/>
    <w:uiPriority w:val="99"/>
    <w:semiHidden/>
    <w:rsid w:val="001E678E"/>
    <w:rPr>
      <w:rFonts w:ascii="Meiryo UI" w:eastAsia="Meiryo UI" w:hAnsi="Meiryo UI"/>
      <w:szCs w:val="20"/>
    </w:rPr>
  </w:style>
  <w:style w:type="paragraph" w:styleId="afa">
    <w:name w:val="annotation subject"/>
    <w:basedOn w:val="af8"/>
    <w:next w:val="af8"/>
    <w:link w:val="afb"/>
    <w:uiPriority w:val="99"/>
    <w:semiHidden/>
    <w:unhideWhenUsed/>
    <w:rsid w:val="001E678E"/>
    <w:rPr>
      <w:b/>
      <w:bCs/>
    </w:rPr>
  </w:style>
  <w:style w:type="character" w:customStyle="1" w:styleId="afb">
    <w:name w:val="コメント内容 (文字)"/>
    <w:basedOn w:val="af9"/>
    <w:link w:val="afa"/>
    <w:uiPriority w:val="99"/>
    <w:semiHidden/>
    <w:rsid w:val="001E678E"/>
    <w:rPr>
      <w:rFonts w:ascii="Meiryo UI" w:eastAsia="Meiryo UI" w:hAnsi="Meiryo UI"/>
      <w:b/>
      <w:bCs/>
      <w:szCs w:val="20"/>
    </w:rPr>
  </w:style>
  <w:style w:type="paragraph" w:styleId="afc">
    <w:name w:val="Document Map"/>
    <w:basedOn w:val="a2"/>
    <w:link w:val="afd"/>
    <w:uiPriority w:val="99"/>
    <w:semiHidden/>
    <w:unhideWhenUsed/>
    <w:rsid w:val="001E678E"/>
    <w:rPr>
      <w:rFonts w:eastAsia="Meiryo UI" w:cs="Segoe UI"/>
      <w:szCs w:val="16"/>
    </w:rPr>
  </w:style>
  <w:style w:type="character" w:customStyle="1" w:styleId="afd">
    <w:name w:val="見出しマップ (文字)"/>
    <w:basedOn w:val="a3"/>
    <w:link w:val="afc"/>
    <w:uiPriority w:val="99"/>
    <w:semiHidden/>
    <w:rsid w:val="001E678E"/>
    <w:rPr>
      <w:rFonts w:ascii="Meiryo UI" w:eastAsia="Meiryo UI" w:hAnsi="Meiryo UI" w:cs="Segoe UI"/>
      <w:szCs w:val="16"/>
    </w:rPr>
  </w:style>
  <w:style w:type="paragraph" w:styleId="afe">
    <w:name w:val="endnote text"/>
    <w:basedOn w:val="a2"/>
    <w:link w:val="aff"/>
    <w:uiPriority w:val="99"/>
    <w:semiHidden/>
    <w:unhideWhenUsed/>
    <w:rsid w:val="001E678E"/>
    <w:rPr>
      <w:rFonts w:eastAsia="Meiryo UI"/>
      <w:szCs w:val="20"/>
    </w:rPr>
  </w:style>
  <w:style w:type="character" w:customStyle="1" w:styleId="aff">
    <w:name w:val="文末脚注文字列 (文字)"/>
    <w:basedOn w:val="a3"/>
    <w:link w:val="afe"/>
    <w:uiPriority w:val="99"/>
    <w:semiHidden/>
    <w:rsid w:val="001E678E"/>
    <w:rPr>
      <w:rFonts w:ascii="Meiryo UI" w:eastAsia="Meiryo UI" w:hAnsi="Meiryo UI"/>
      <w:szCs w:val="20"/>
    </w:rPr>
  </w:style>
  <w:style w:type="paragraph" w:styleId="aff0">
    <w:name w:val="envelope return"/>
    <w:basedOn w:val="a2"/>
    <w:uiPriority w:val="99"/>
    <w:semiHidden/>
    <w:unhideWhenUsed/>
    <w:rsid w:val="001E678E"/>
    <w:rPr>
      <w:rFonts w:eastAsiaTheme="majorEastAsia" w:cstheme="majorBidi"/>
      <w:szCs w:val="20"/>
    </w:rPr>
  </w:style>
  <w:style w:type="paragraph" w:styleId="aff1">
    <w:name w:val="footnote text"/>
    <w:basedOn w:val="a2"/>
    <w:link w:val="aff2"/>
    <w:uiPriority w:val="99"/>
    <w:semiHidden/>
    <w:unhideWhenUsed/>
    <w:rsid w:val="001E678E"/>
    <w:rPr>
      <w:rFonts w:eastAsia="Meiryo UI"/>
      <w:szCs w:val="20"/>
    </w:rPr>
  </w:style>
  <w:style w:type="character" w:customStyle="1" w:styleId="aff2">
    <w:name w:val="脚注文字列 (文字)"/>
    <w:basedOn w:val="a3"/>
    <w:link w:val="aff1"/>
    <w:uiPriority w:val="99"/>
    <w:semiHidden/>
    <w:rsid w:val="001E678E"/>
    <w:rPr>
      <w:rFonts w:ascii="Meiryo UI" w:eastAsia="Meiryo UI" w:hAnsi="Meiryo UI"/>
      <w:szCs w:val="20"/>
    </w:rPr>
  </w:style>
  <w:style w:type="character" w:styleId="HTML">
    <w:name w:val="HTML Code"/>
    <w:basedOn w:val="a3"/>
    <w:uiPriority w:val="99"/>
    <w:semiHidden/>
    <w:unhideWhenUsed/>
    <w:rsid w:val="001E678E"/>
    <w:rPr>
      <w:rFonts w:ascii="Meiryo UI" w:eastAsia="Meiryo UI" w:hAnsi="Meiryo UI"/>
      <w:sz w:val="22"/>
      <w:szCs w:val="20"/>
    </w:rPr>
  </w:style>
  <w:style w:type="character" w:styleId="HTML0">
    <w:name w:val="HTML Keyboard"/>
    <w:basedOn w:val="a3"/>
    <w:uiPriority w:val="99"/>
    <w:semiHidden/>
    <w:unhideWhenUsed/>
    <w:rsid w:val="001E678E"/>
    <w:rPr>
      <w:rFonts w:ascii="Meiryo UI" w:eastAsia="Meiryo UI" w:hAnsi="Meiryo UI"/>
      <w:sz w:val="22"/>
      <w:szCs w:val="20"/>
    </w:rPr>
  </w:style>
  <w:style w:type="paragraph" w:styleId="HTML1">
    <w:name w:val="HTML Preformatted"/>
    <w:basedOn w:val="a2"/>
    <w:link w:val="HTML2"/>
    <w:uiPriority w:val="99"/>
    <w:semiHidden/>
    <w:unhideWhenUsed/>
    <w:rsid w:val="001E678E"/>
    <w:rPr>
      <w:rFonts w:eastAsia="Meiryo UI"/>
      <w:szCs w:val="20"/>
    </w:rPr>
  </w:style>
  <w:style w:type="character" w:customStyle="1" w:styleId="HTML2">
    <w:name w:val="HTML 書式付き (文字)"/>
    <w:basedOn w:val="a3"/>
    <w:link w:val="HTML1"/>
    <w:uiPriority w:val="99"/>
    <w:semiHidden/>
    <w:rsid w:val="001E678E"/>
    <w:rPr>
      <w:rFonts w:ascii="Meiryo UI" w:eastAsia="Meiryo UI" w:hAnsi="Meiryo UI"/>
      <w:szCs w:val="20"/>
    </w:rPr>
  </w:style>
  <w:style w:type="character" w:styleId="HTML3">
    <w:name w:val="HTML Typewriter"/>
    <w:basedOn w:val="a3"/>
    <w:uiPriority w:val="99"/>
    <w:semiHidden/>
    <w:unhideWhenUsed/>
    <w:rsid w:val="001E678E"/>
    <w:rPr>
      <w:rFonts w:ascii="Meiryo UI" w:eastAsia="Meiryo UI" w:hAnsi="Meiryo UI"/>
      <w:sz w:val="22"/>
      <w:szCs w:val="20"/>
    </w:rPr>
  </w:style>
  <w:style w:type="paragraph" w:styleId="aff3">
    <w:name w:val="macro"/>
    <w:link w:val="aff4"/>
    <w:uiPriority w:val="99"/>
    <w:semiHidden/>
    <w:unhideWhenUsed/>
    <w:rsid w:val="001E678E"/>
    <w:pPr>
      <w:tabs>
        <w:tab w:val="left" w:pos="480"/>
        <w:tab w:val="left" w:pos="960"/>
        <w:tab w:val="left" w:pos="1440"/>
        <w:tab w:val="left" w:pos="1920"/>
        <w:tab w:val="left" w:pos="2400"/>
        <w:tab w:val="left" w:pos="2880"/>
        <w:tab w:val="left" w:pos="3360"/>
        <w:tab w:val="left" w:pos="3840"/>
        <w:tab w:val="left" w:pos="4320"/>
      </w:tabs>
    </w:pPr>
    <w:rPr>
      <w:rFonts w:ascii="Meiryo UI" w:eastAsia="Meiryo UI" w:hAnsi="Meiryo UI"/>
      <w:szCs w:val="20"/>
    </w:rPr>
  </w:style>
  <w:style w:type="character" w:customStyle="1" w:styleId="aff4">
    <w:name w:val="マクロ文字列 (文字)"/>
    <w:basedOn w:val="a3"/>
    <w:link w:val="aff3"/>
    <w:uiPriority w:val="99"/>
    <w:semiHidden/>
    <w:rsid w:val="001E678E"/>
    <w:rPr>
      <w:rFonts w:ascii="Meiryo UI" w:eastAsia="Meiryo UI" w:hAnsi="Meiryo UI"/>
      <w:szCs w:val="20"/>
    </w:rPr>
  </w:style>
  <w:style w:type="paragraph" w:styleId="aff5">
    <w:name w:val="Plain Text"/>
    <w:basedOn w:val="a2"/>
    <w:link w:val="aff6"/>
    <w:uiPriority w:val="99"/>
    <w:semiHidden/>
    <w:unhideWhenUsed/>
    <w:rsid w:val="001E678E"/>
    <w:rPr>
      <w:rFonts w:eastAsia="Meiryo UI"/>
      <w:szCs w:val="21"/>
    </w:rPr>
  </w:style>
  <w:style w:type="character" w:customStyle="1" w:styleId="aff6">
    <w:name w:val="書式なし (文字)"/>
    <w:basedOn w:val="a3"/>
    <w:link w:val="aff5"/>
    <w:uiPriority w:val="99"/>
    <w:semiHidden/>
    <w:rsid w:val="001E678E"/>
    <w:rPr>
      <w:rFonts w:ascii="Meiryo UI" w:eastAsia="Meiryo UI" w:hAnsi="Meiryo UI"/>
      <w:szCs w:val="21"/>
    </w:rPr>
  </w:style>
  <w:style w:type="character" w:styleId="aff7">
    <w:name w:val="Placeholder Text"/>
    <w:basedOn w:val="a3"/>
    <w:uiPriority w:val="99"/>
    <w:semiHidden/>
    <w:rsid w:val="001E678E"/>
    <w:rPr>
      <w:rFonts w:ascii="Meiryo UI" w:eastAsia="Meiryo UI" w:hAnsi="Meiryo UI"/>
      <w:color w:val="3B3838" w:themeColor="background2" w:themeShade="40"/>
    </w:rPr>
  </w:style>
  <w:style w:type="paragraph" w:styleId="aff8">
    <w:name w:val="header"/>
    <w:basedOn w:val="a2"/>
    <w:link w:val="aff9"/>
    <w:uiPriority w:val="99"/>
    <w:unhideWhenUsed/>
    <w:rsid w:val="001E678E"/>
    <w:rPr>
      <w:rFonts w:eastAsia="Meiryo UI"/>
    </w:rPr>
  </w:style>
  <w:style w:type="character" w:customStyle="1" w:styleId="aff9">
    <w:name w:val="ヘッダー (文字)"/>
    <w:basedOn w:val="a3"/>
    <w:link w:val="aff8"/>
    <w:uiPriority w:val="99"/>
    <w:rsid w:val="001E678E"/>
    <w:rPr>
      <w:rFonts w:ascii="Meiryo UI" w:eastAsia="Meiryo UI" w:hAnsi="Meiryo UI"/>
    </w:rPr>
  </w:style>
  <w:style w:type="paragraph" w:styleId="affa">
    <w:name w:val="footer"/>
    <w:basedOn w:val="a2"/>
    <w:link w:val="affb"/>
    <w:uiPriority w:val="99"/>
    <w:unhideWhenUsed/>
    <w:rsid w:val="001E678E"/>
    <w:rPr>
      <w:rFonts w:eastAsia="Meiryo UI"/>
    </w:rPr>
  </w:style>
  <w:style w:type="character" w:customStyle="1" w:styleId="affb">
    <w:name w:val="フッター (文字)"/>
    <w:basedOn w:val="a3"/>
    <w:link w:val="affa"/>
    <w:uiPriority w:val="99"/>
    <w:rsid w:val="001E678E"/>
    <w:rPr>
      <w:rFonts w:ascii="Meiryo UI" w:eastAsia="Meiryo UI" w:hAnsi="Meiryo UI"/>
    </w:rPr>
  </w:style>
  <w:style w:type="paragraph" w:styleId="91">
    <w:name w:val="toc 9"/>
    <w:basedOn w:val="a2"/>
    <w:next w:val="a2"/>
    <w:autoRedefine/>
    <w:uiPriority w:val="39"/>
    <w:semiHidden/>
    <w:unhideWhenUsed/>
    <w:rsid w:val="001E678E"/>
    <w:pPr>
      <w:spacing w:after="120"/>
      <w:ind w:left="1757"/>
    </w:pPr>
  </w:style>
  <w:style w:type="character" w:styleId="affc">
    <w:name w:val="Mention"/>
    <w:basedOn w:val="a3"/>
    <w:uiPriority w:val="99"/>
    <w:semiHidden/>
    <w:unhideWhenUsed/>
    <w:rsid w:val="001E678E"/>
    <w:rPr>
      <w:rFonts w:ascii="Meiryo UI" w:eastAsia="Meiryo UI" w:hAnsi="Meiryo UI"/>
      <w:color w:val="2B579A"/>
      <w:shd w:val="clear" w:color="auto" w:fill="E1DFDD"/>
    </w:rPr>
  </w:style>
  <w:style w:type="numbering" w:styleId="111111">
    <w:name w:val="Outline List 2"/>
    <w:basedOn w:val="a5"/>
    <w:uiPriority w:val="99"/>
    <w:semiHidden/>
    <w:unhideWhenUsed/>
    <w:rsid w:val="001E678E"/>
    <w:pPr>
      <w:numPr>
        <w:numId w:val="24"/>
      </w:numPr>
    </w:pPr>
  </w:style>
  <w:style w:type="numbering" w:styleId="1ai">
    <w:name w:val="Outline List 1"/>
    <w:basedOn w:val="a5"/>
    <w:uiPriority w:val="99"/>
    <w:semiHidden/>
    <w:unhideWhenUsed/>
    <w:rsid w:val="001E678E"/>
    <w:pPr>
      <w:numPr>
        <w:numId w:val="25"/>
      </w:numPr>
    </w:pPr>
  </w:style>
  <w:style w:type="character" w:styleId="HTML4">
    <w:name w:val="HTML Variable"/>
    <w:basedOn w:val="a3"/>
    <w:uiPriority w:val="99"/>
    <w:semiHidden/>
    <w:unhideWhenUsed/>
    <w:rsid w:val="001E678E"/>
    <w:rPr>
      <w:rFonts w:ascii="Meiryo UI" w:eastAsia="Meiryo UI" w:hAnsi="Meiryo UI"/>
      <w:i/>
      <w:iCs/>
    </w:rPr>
  </w:style>
  <w:style w:type="paragraph" w:styleId="HTML5">
    <w:name w:val="HTML Address"/>
    <w:basedOn w:val="a2"/>
    <w:link w:val="HTML6"/>
    <w:uiPriority w:val="99"/>
    <w:semiHidden/>
    <w:unhideWhenUsed/>
    <w:rsid w:val="001E678E"/>
    <w:rPr>
      <w:rFonts w:eastAsia="Meiryo UI"/>
      <w:i/>
      <w:iCs/>
    </w:rPr>
  </w:style>
  <w:style w:type="character" w:customStyle="1" w:styleId="HTML6">
    <w:name w:val="HTML アドレス (文字)"/>
    <w:basedOn w:val="a3"/>
    <w:link w:val="HTML5"/>
    <w:uiPriority w:val="99"/>
    <w:semiHidden/>
    <w:rsid w:val="001E678E"/>
    <w:rPr>
      <w:rFonts w:ascii="Meiryo UI" w:eastAsia="Meiryo UI" w:hAnsi="Meiryo UI"/>
      <w:i/>
      <w:iCs/>
    </w:rPr>
  </w:style>
  <w:style w:type="character" w:styleId="HTML7">
    <w:name w:val="HTML Definition"/>
    <w:basedOn w:val="a3"/>
    <w:uiPriority w:val="99"/>
    <w:semiHidden/>
    <w:unhideWhenUsed/>
    <w:rsid w:val="001E678E"/>
    <w:rPr>
      <w:rFonts w:ascii="Meiryo UI" w:eastAsia="Meiryo UI" w:hAnsi="Meiryo UI"/>
      <w:i/>
      <w:iCs/>
    </w:rPr>
  </w:style>
  <w:style w:type="character" w:styleId="HTML8">
    <w:name w:val="HTML Cite"/>
    <w:basedOn w:val="a3"/>
    <w:uiPriority w:val="99"/>
    <w:semiHidden/>
    <w:unhideWhenUsed/>
    <w:rsid w:val="001E678E"/>
    <w:rPr>
      <w:rFonts w:ascii="Meiryo UI" w:eastAsia="Meiryo UI" w:hAnsi="Meiryo UI"/>
      <w:i/>
      <w:iCs/>
    </w:rPr>
  </w:style>
  <w:style w:type="character" w:styleId="HTML9">
    <w:name w:val="HTML Sample"/>
    <w:basedOn w:val="a3"/>
    <w:uiPriority w:val="99"/>
    <w:semiHidden/>
    <w:unhideWhenUsed/>
    <w:rsid w:val="001E678E"/>
    <w:rPr>
      <w:rFonts w:ascii="Meiryo UI" w:eastAsia="Meiryo UI" w:hAnsi="Meiryo UI"/>
      <w:sz w:val="24"/>
      <w:szCs w:val="24"/>
    </w:rPr>
  </w:style>
  <w:style w:type="character" w:styleId="HTMLa">
    <w:name w:val="HTML Acronym"/>
    <w:basedOn w:val="a3"/>
    <w:uiPriority w:val="99"/>
    <w:semiHidden/>
    <w:unhideWhenUsed/>
    <w:rsid w:val="001E678E"/>
    <w:rPr>
      <w:rFonts w:ascii="Meiryo UI" w:eastAsia="Meiryo UI" w:hAnsi="Meiryo UI"/>
    </w:rPr>
  </w:style>
  <w:style w:type="paragraph" w:styleId="11">
    <w:name w:val="toc 1"/>
    <w:basedOn w:val="a2"/>
    <w:next w:val="a2"/>
    <w:autoRedefine/>
    <w:uiPriority w:val="39"/>
    <w:semiHidden/>
    <w:unhideWhenUsed/>
    <w:rsid w:val="001E678E"/>
    <w:pPr>
      <w:spacing w:after="100"/>
    </w:pPr>
  </w:style>
  <w:style w:type="paragraph" w:styleId="27">
    <w:name w:val="toc 2"/>
    <w:basedOn w:val="a2"/>
    <w:next w:val="a2"/>
    <w:autoRedefine/>
    <w:uiPriority w:val="39"/>
    <w:semiHidden/>
    <w:unhideWhenUsed/>
    <w:rsid w:val="001E678E"/>
    <w:pPr>
      <w:spacing w:after="100"/>
      <w:ind w:left="220"/>
    </w:pPr>
  </w:style>
  <w:style w:type="paragraph" w:styleId="37">
    <w:name w:val="toc 3"/>
    <w:basedOn w:val="a2"/>
    <w:next w:val="a2"/>
    <w:autoRedefine/>
    <w:uiPriority w:val="39"/>
    <w:semiHidden/>
    <w:unhideWhenUsed/>
    <w:rsid w:val="001E678E"/>
    <w:pPr>
      <w:spacing w:after="100"/>
      <w:ind w:left="440"/>
    </w:pPr>
  </w:style>
  <w:style w:type="paragraph" w:styleId="43">
    <w:name w:val="toc 4"/>
    <w:basedOn w:val="a2"/>
    <w:next w:val="a2"/>
    <w:autoRedefine/>
    <w:uiPriority w:val="39"/>
    <w:semiHidden/>
    <w:unhideWhenUsed/>
    <w:rsid w:val="001E678E"/>
    <w:pPr>
      <w:spacing w:after="100"/>
      <w:ind w:left="660"/>
    </w:pPr>
  </w:style>
  <w:style w:type="paragraph" w:styleId="53">
    <w:name w:val="toc 5"/>
    <w:basedOn w:val="a2"/>
    <w:next w:val="a2"/>
    <w:autoRedefine/>
    <w:uiPriority w:val="39"/>
    <w:semiHidden/>
    <w:unhideWhenUsed/>
    <w:rsid w:val="001E678E"/>
    <w:pPr>
      <w:spacing w:after="100"/>
      <w:ind w:left="880"/>
    </w:pPr>
  </w:style>
  <w:style w:type="paragraph" w:styleId="61">
    <w:name w:val="toc 6"/>
    <w:basedOn w:val="a2"/>
    <w:next w:val="a2"/>
    <w:autoRedefine/>
    <w:uiPriority w:val="39"/>
    <w:semiHidden/>
    <w:unhideWhenUsed/>
    <w:rsid w:val="001E678E"/>
    <w:pPr>
      <w:spacing w:after="100"/>
      <w:ind w:left="1100"/>
    </w:pPr>
  </w:style>
  <w:style w:type="paragraph" w:styleId="71">
    <w:name w:val="toc 7"/>
    <w:basedOn w:val="a2"/>
    <w:next w:val="a2"/>
    <w:autoRedefine/>
    <w:uiPriority w:val="39"/>
    <w:semiHidden/>
    <w:unhideWhenUsed/>
    <w:rsid w:val="001E678E"/>
    <w:pPr>
      <w:spacing w:after="100"/>
      <w:ind w:left="1320"/>
    </w:pPr>
  </w:style>
  <w:style w:type="paragraph" w:styleId="81">
    <w:name w:val="toc 8"/>
    <w:basedOn w:val="a2"/>
    <w:next w:val="a2"/>
    <w:autoRedefine/>
    <w:uiPriority w:val="39"/>
    <w:semiHidden/>
    <w:unhideWhenUsed/>
    <w:rsid w:val="001E678E"/>
    <w:pPr>
      <w:spacing w:after="100"/>
      <w:ind w:left="1540"/>
    </w:pPr>
  </w:style>
  <w:style w:type="paragraph" w:styleId="affd">
    <w:name w:val="TOC Heading"/>
    <w:basedOn w:val="1"/>
    <w:next w:val="a2"/>
    <w:uiPriority w:val="39"/>
    <w:semiHidden/>
    <w:unhideWhenUsed/>
    <w:qFormat/>
    <w:rsid w:val="001E678E"/>
    <w:pPr>
      <w:outlineLvl w:val="9"/>
    </w:pPr>
    <w:rPr>
      <w:color w:val="2E74B5" w:themeColor="accent1" w:themeShade="BF"/>
    </w:rPr>
  </w:style>
  <w:style w:type="table" w:styleId="affe">
    <w:name w:val="Table Professional"/>
    <w:basedOn w:val="a4"/>
    <w:uiPriority w:val="99"/>
    <w:semiHidden/>
    <w:unhideWhenUsed/>
    <w:rsid w:val="001E67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62">
    <w:name w:val="Medium List 1"/>
    <w:basedOn w:val="a4"/>
    <w:uiPriority w:val="65"/>
    <w:semiHidden/>
    <w:unhideWhenUsed/>
    <w:rsid w:val="001E678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3">
    <w:name w:val="Medium List 1 Accent 1"/>
    <w:basedOn w:val="a4"/>
    <w:uiPriority w:val="65"/>
    <w:rsid w:val="001E678E"/>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64">
    <w:name w:val="Medium List 1 Accent 2"/>
    <w:basedOn w:val="a4"/>
    <w:uiPriority w:val="65"/>
    <w:semiHidden/>
    <w:unhideWhenUsed/>
    <w:rsid w:val="001E678E"/>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65">
    <w:name w:val="Medium List 1 Accent 3"/>
    <w:basedOn w:val="a4"/>
    <w:uiPriority w:val="65"/>
    <w:semiHidden/>
    <w:unhideWhenUsed/>
    <w:rsid w:val="001E678E"/>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66">
    <w:name w:val="Medium List 1 Accent 4"/>
    <w:basedOn w:val="a4"/>
    <w:uiPriority w:val="65"/>
    <w:semiHidden/>
    <w:unhideWhenUsed/>
    <w:rsid w:val="001E678E"/>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67">
    <w:name w:val="Medium List 1 Accent 5"/>
    <w:basedOn w:val="a4"/>
    <w:uiPriority w:val="65"/>
    <w:semiHidden/>
    <w:unhideWhenUsed/>
    <w:rsid w:val="001E678E"/>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68">
    <w:name w:val="Medium List 1 Accent 6"/>
    <w:basedOn w:val="a4"/>
    <w:uiPriority w:val="65"/>
    <w:semiHidden/>
    <w:unhideWhenUsed/>
    <w:rsid w:val="001E678E"/>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72">
    <w:name w:val="Medium List 2"/>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1"/>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2"/>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3"/>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4"/>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5"/>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6"/>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44">
    <w:name w:val="Medium Shading 1"/>
    <w:basedOn w:val="a4"/>
    <w:uiPriority w:val="63"/>
    <w:semiHidden/>
    <w:unhideWhenUsed/>
    <w:rsid w:val="001E67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5">
    <w:name w:val="Medium Shading 1 Accent 1"/>
    <w:basedOn w:val="a4"/>
    <w:uiPriority w:val="63"/>
    <w:rsid w:val="001E678E"/>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46">
    <w:name w:val="Medium Shading 1 Accent 2"/>
    <w:basedOn w:val="a4"/>
    <w:uiPriority w:val="63"/>
    <w:semiHidden/>
    <w:unhideWhenUsed/>
    <w:rsid w:val="001E678E"/>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47">
    <w:name w:val="Medium Shading 1 Accent 3"/>
    <w:basedOn w:val="a4"/>
    <w:uiPriority w:val="63"/>
    <w:semiHidden/>
    <w:unhideWhenUsed/>
    <w:rsid w:val="001E678E"/>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48">
    <w:name w:val="Medium Shading 1 Accent 4"/>
    <w:basedOn w:val="a4"/>
    <w:uiPriority w:val="63"/>
    <w:semiHidden/>
    <w:unhideWhenUsed/>
    <w:rsid w:val="001E678E"/>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49">
    <w:name w:val="Medium Shading 1 Accent 5"/>
    <w:basedOn w:val="a4"/>
    <w:uiPriority w:val="63"/>
    <w:semiHidden/>
    <w:unhideWhenUsed/>
    <w:rsid w:val="001E678E"/>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4a">
    <w:name w:val="Medium Shading 1 Accent 6"/>
    <w:basedOn w:val="a4"/>
    <w:uiPriority w:val="63"/>
    <w:semiHidden/>
    <w:unhideWhenUsed/>
    <w:rsid w:val="001E678E"/>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54">
    <w:name w:val="Medium Shading 2"/>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5">
    <w:name w:val="Medium Shading 2 Accent 1"/>
    <w:basedOn w:val="a4"/>
    <w:uiPriority w:val="64"/>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6">
    <w:name w:val="Medium Shading 2 Accent 2"/>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7">
    <w:name w:val="Medium Shading 2 Accent 3"/>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8">
    <w:name w:val="Medium Shading 2 Accent 4"/>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9">
    <w:name w:val="Medium Shading 2 Accent 5"/>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a">
    <w:name w:val="Medium Shading 2 Accent 6"/>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82">
    <w:name w:val="Medium Grid 1"/>
    <w:basedOn w:val="a4"/>
    <w:uiPriority w:val="67"/>
    <w:semiHidden/>
    <w:unhideWhenUsed/>
    <w:rsid w:val="001E67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3">
    <w:name w:val="Medium Grid 1 Accent 1"/>
    <w:basedOn w:val="a4"/>
    <w:uiPriority w:val="67"/>
    <w:semiHidden/>
    <w:unhideWhenUsed/>
    <w:rsid w:val="001E678E"/>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84">
    <w:name w:val="Medium Grid 1 Accent 2"/>
    <w:basedOn w:val="a4"/>
    <w:uiPriority w:val="67"/>
    <w:semiHidden/>
    <w:unhideWhenUsed/>
    <w:rsid w:val="001E678E"/>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85">
    <w:name w:val="Medium Grid 1 Accent 3"/>
    <w:basedOn w:val="a4"/>
    <w:uiPriority w:val="67"/>
    <w:semiHidden/>
    <w:unhideWhenUsed/>
    <w:rsid w:val="001E678E"/>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86">
    <w:name w:val="Medium Grid 1 Accent 4"/>
    <w:basedOn w:val="a4"/>
    <w:uiPriority w:val="67"/>
    <w:semiHidden/>
    <w:unhideWhenUsed/>
    <w:rsid w:val="001E678E"/>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87">
    <w:name w:val="Medium Grid 1 Accent 5"/>
    <w:basedOn w:val="a4"/>
    <w:uiPriority w:val="67"/>
    <w:semiHidden/>
    <w:unhideWhenUsed/>
    <w:rsid w:val="001E678E"/>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88">
    <w:name w:val="Medium Grid 1 Accent 6"/>
    <w:basedOn w:val="a4"/>
    <w:uiPriority w:val="67"/>
    <w:semiHidden/>
    <w:unhideWhenUsed/>
    <w:rsid w:val="001E678E"/>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92">
    <w:name w:val="Medium Grid 2"/>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3">
    <w:name w:val="Medium Grid 2 Accent 1"/>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94">
    <w:name w:val="Medium Grid 2 Accent 2"/>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95">
    <w:name w:val="Medium Grid 2 Accent 3"/>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96">
    <w:name w:val="Medium Grid 2 Accent 4"/>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97">
    <w:name w:val="Medium Grid 2 Accent 5"/>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98">
    <w:name w:val="Medium Grid 2 Accent 6"/>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100">
    <w:name w:val="Medium Grid 3"/>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102">
    <w:name w:val="Medium Grid 3 Accent 2"/>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103">
    <w:name w:val="Medium Grid 3 Accent 3"/>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104">
    <w:name w:val="Medium Grid 3 Accent 4"/>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105">
    <w:name w:val="Medium Grid 3 Accent 5"/>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106">
    <w:name w:val="Medium Grid 3 Accent 6"/>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afff">
    <w:name w:val="Bibliography"/>
    <w:basedOn w:val="a2"/>
    <w:next w:val="a2"/>
    <w:uiPriority w:val="37"/>
    <w:semiHidden/>
    <w:unhideWhenUsed/>
    <w:rsid w:val="001E678E"/>
  </w:style>
  <w:style w:type="character" w:styleId="afff0">
    <w:name w:val="Hashtag"/>
    <w:basedOn w:val="a3"/>
    <w:uiPriority w:val="99"/>
    <w:semiHidden/>
    <w:unhideWhenUsed/>
    <w:rsid w:val="001E678E"/>
    <w:rPr>
      <w:rFonts w:ascii="Meiryo UI" w:eastAsia="Meiryo UI" w:hAnsi="Meiryo UI"/>
      <w:color w:val="2B579A"/>
      <w:shd w:val="clear" w:color="auto" w:fill="E1DFDD"/>
    </w:rPr>
  </w:style>
  <w:style w:type="paragraph" w:styleId="afff1">
    <w:name w:val="Message Header"/>
    <w:basedOn w:val="a2"/>
    <w:link w:val="afff2"/>
    <w:uiPriority w:val="99"/>
    <w:semiHidden/>
    <w:unhideWhenUsed/>
    <w:rsid w:val="001E678E"/>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afff2">
    <w:name w:val="メッセージ見出し (文字)"/>
    <w:basedOn w:val="a3"/>
    <w:link w:val="afff1"/>
    <w:uiPriority w:val="99"/>
    <w:semiHidden/>
    <w:rsid w:val="001E678E"/>
    <w:rPr>
      <w:rFonts w:ascii="Meiryo UI" w:eastAsiaTheme="majorEastAsia" w:hAnsi="Meiryo UI" w:cstheme="majorBidi"/>
      <w:sz w:val="24"/>
      <w:szCs w:val="24"/>
      <w:shd w:val="pct20" w:color="auto" w:fill="auto"/>
    </w:rPr>
  </w:style>
  <w:style w:type="table" w:styleId="afff3">
    <w:name w:val="Table Elegant"/>
    <w:basedOn w:val="a4"/>
    <w:uiPriority w:val="99"/>
    <w:semiHidden/>
    <w:unhideWhenUsed/>
    <w:rsid w:val="001E678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4">
    <w:name w:val="List"/>
    <w:basedOn w:val="a2"/>
    <w:uiPriority w:val="99"/>
    <w:semiHidden/>
    <w:unhideWhenUsed/>
    <w:rsid w:val="001E678E"/>
    <w:pPr>
      <w:ind w:left="360" w:hanging="360"/>
      <w:contextualSpacing/>
    </w:pPr>
  </w:style>
  <w:style w:type="paragraph" w:styleId="28">
    <w:name w:val="List 2"/>
    <w:basedOn w:val="a2"/>
    <w:uiPriority w:val="99"/>
    <w:semiHidden/>
    <w:unhideWhenUsed/>
    <w:rsid w:val="001E678E"/>
    <w:pPr>
      <w:ind w:left="720" w:hanging="360"/>
      <w:contextualSpacing/>
    </w:pPr>
  </w:style>
  <w:style w:type="paragraph" w:styleId="38">
    <w:name w:val="List 3"/>
    <w:basedOn w:val="a2"/>
    <w:uiPriority w:val="99"/>
    <w:semiHidden/>
    <w:unhideWhenUsed/>
    <w:rsid w:val="001E678E"/>
    <w:pPr>
      <w:ind w:left="1080" w:hanging="360"/>
      <w:contextualSpacing/>
    </w:pPr>
  </w:style>
  <w:style w:type="paragraph" w:styleId="4b">
    <w:name w:val="List 4"/>
    <w:basedOn w:val="a2"/>
    <w:uiPriority w:val="99"/>
    <w:semiHidden/>
    <w:unhideWhenUsed/>
    <w:rsid w:val="001E678E"/>
    <w:pPr>
      <w:ind w:left="1440" w:hanging="360"/>
      <w:contextualSpacing/>
    </w:pPr>
  </w:style>
  <w:style w:type="paragraph" w:styleId="5b">
    <w:name w:val="List 5"/>
    <w:basedOn w:val="a2"/>
    <w:uiPriority w:val="99"/>
    <w:semiHidden/>
    <w:unhideWhenUsed/>
    <w:rsid w:val="001E678E"/>
    <w:pPr>
      <w:ind w:left="1800" w:hanging="360"/>
      <w:contextualSpacing/>
    </w:pPr>
  </w:style>
  <w:style w:type="table" w:styleId="12">
    <w:name w:val="Table List 1"/>
    <w:basedOn w:val="a4"/>
    <w:uiPriority w:val="99"/>
    <w:semiHidden/>
    <w:unhideWhenUsed/>
    <w:rsid w:val="001E678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1E678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List 3"/>
    <w:basedOn w:val="a4"/>
    <w:uiPriority w:val="99"/>
    <w:semiHidden/>
    <w:unhideWhenUsed/>
    <w:rsid w:val="001E678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4"/>
    <w:uiPriority w:val="99"/>
    <w:semiHidden/>
    <w:unhideWhenUsed/>
    <w:rsid w:val="001E678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c">
    <w:name w:val="Table List 5"/>
    <w:basedOn w:val="a4"/>
    <w:uiPriority w:val="99"/>
    <w:semiHidden/>
    <w:unhideWhenUsed/>
    <w:rsid w:val="001E678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9">
    <w:name w:val="Table List 6"/>
    <w:basedOn w:val="a4"/>
    <w:uiPriority w:val="99"/>
    <w:semiHidden/>
    <w:unhideWhenUsed/>
    <w:rsid w:val="001E678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9">
    <w:name w:val="Table List 7"/>
    <w:basedOn w:val="a4"/>
    <w:uiPriority w:val="99"/>
    <w:semiHidden/>
    <w:unhideWhenUsed/>
    <w:rsid w:val="001E678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9">
    <w:name w:val="Table List 8"/>
    <w:basedOn w:val="a4"/>
    <w:uiPriority w:val="99"/>
    <w:semiHidden/>
    <w:unhideWhenUsed/>
    <w:rsid w:val="001E678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5">
    <w:name w:val="List Continue"/>
    <w:basedOn w:val="a2"/>
    <w:uiPriority w:val="99"/>
    <w:semiHidden/>
    <w:unhideWhenUsed/>
    <w:rsid w:val="001E678E"/>
    <w:pPr>
      <w:spacing w:after="120"/>
      <w:ind w:left="360"/>
      <w:contextualSpacing/>
    </w:pPr>
  </w:style>
  <w:style w:type="paragraph" w:styleId="2a">
    <w:name w:val="List Continue 2"/>
    <w:basedOn w:val="a2"/>
    <w:uiPriority w:val="99"/>
    <w:semiHidden/>
    <w:unhideWhenUsed/>
    <w:rsid w:val="001E678E"/>
    <w:pPr>
      <w:spacing w:after="120"/>
      <w:ind w:left="720"/>
      <w:contextualSpacing/>
    </w:pPr>
  </w:style>
  <w:style w:type="paragraph" w:styleId="3a">
    <w:name w:val="List Continue 3"/>
    <w:basedOn w:val="a2"/>
    <w:uiPriority w:val="99"/>
    <w:semiHidden/>
    <w:unhideWhenUsed/>
    <w:rsid w:val="001E678E"/>
    <w:pPr>
      <w:spacing w:after="120"/>
      <w:ind w:left="1080"/>
      <w:contextualSpacing/>
    </w:pPr>
  </w:style>
  <w:style w:type="paragraph" w:styleId="4d">
    <w:name w:val="List Continue 4"/>
    <w:basedOn w:val="a2"/>
    <w:uiPriority w:val="99"/>
    <w:semiHidden/>
    <w:unhideWhenUsed/>
    <w:rsid w:val="001E678E"/>
    <w:pPr>
      <w:spacing w:after="120"/>
      <w:ind w:left="1440"/>
      <w:contextualSpacing/>
    </w:pPr>
  </w:style>
  <w:style w:type="paragraph" w:styleId="5d">
    <w:name w:val="List Continue 5"/>
    <w:basedOn w:val="a2"/>
    <w:uiPriority w:val="99"/>
    <w:semiHidden/>
    <w:unhideWhenUsed/>
    <w:rsid w:val="001E678E"/>
    <w:pPr>
      <w:spacing w:after="120"/>
      <w:ind w:left="1800"/>
      <w:contextualSpacing/>
    </w:pPr>
  </w:style>
  <w:style w:type="paragraph" w:styleId="afff6">
    <w:name w:val="List Paragraph"/>
    <w:basedOn w:val="a2"/>
    <w:uiPriority w:val="34"/>
    <w:semiHidden/>
    <w:unhideWhenUsed/>
    <w:qFormat/>
    <w:rsid w:val="001E678E"/>
    <w:pPr>
      <w:ind w:left="720"/>
      <w:contextualSpacing/>
    </w:pPr>
  </w:style>
  <w:style w:type="paragraph" w:styleId="a">
    <w:name w:val="List Number"/>
    <w:basedOn w:val="a2"/>
    <w:uiPriority w:val="99"/>
    <w:semiHidden/>
    <w:unhideWhenUsed/>
    <w:rsid w:val="001E678E"/>
    <w:pPr>
      <w:numPr>
        <w:numId w:val="13"/>
      </w:numPr>
      <w:contextualSpacing/>
    </w:pPr>
  </w:style>
  <w:style w:type="paragraph" w:styleId="2">
    <w:name w:val="List Number 2"/>
    <w:basedOn w:val="a2"/>
    <w:uiPriority w:val="99"/>
    <w:semiHidden/>
    <w:unhideWhenUsed/>
    <w:rsid w:val="001E678E"/>
    <w:pPr>
      <w:numPr>
        <w:numId w:val="14"/>
      </w:numPr>
      <w:contextualSpacing/>
    </w:pPr>
  </w:style>
  <w:style w:type="paragraph" w:styleId="3">
    <w:name w:val="List Number 3"/>
    <w:basedOn w:val="a2"/>
    <w:uiPriority w:val="99"/>
    <w:semiHidden/>
    <w:unhideWhenUsed/>
    <w:rsid w:val="001E678E"/>
    <w:pPr>
      <w:numPr>
        <w:numId w:val="15"/>
      </w:numPr>
      <w:contextualSpacing/>
    </w:pPr>
  </w:style>
  <w:style w:type="paragraph" w:styleId="4">
    <w:name w:val="List Number 4"/>
    <w:basedOn w:val="a2"/>
    <w:uiPriority w:val="99"/>
    <w:semiHidden/>
    <w:unhideWhenUsed/>
    <w:rsid w:val="001E678E"/>
    <w:pPr>
      <w:numPr>
        <w:numId w:val="16"/>
      </w:numPr>
      <w:contextualSpacing/>
    </w:pPr>
  </w:style>
  <w:style w:type="paragraph" w:styleId="5">
    <w:name w:val="List Number 5"/>
    <w:basedOn w:val="a2"/>
    <w:uiPriority w:val="99"/>
    <w:semiHidden/>
    <w:unhideWhenUsed/>
    <w:rsid w:val="001E678E"/>
    <w:pPr>
      <w:numPr>
        <w:numId w:val="17"/>
      </w:numPr>
      <w:contextualSpacing/>
    </w:pPr>
  </w:style>
  <w:style w:type="paragraph" w:styleId="a0">
    <w:name w:val="List Bullet"/>
    <w:basedOn w:val="a2"/>
    <w:uiPriority w:val="99"/>
    <w:semiHidden/>
    <w:unhideWhenUsed/>
    <w:rsid w:val="001E678E"/>
    <w:pPr>
      <w:numPr>
        <w:numId w:val="8"/>
      </w:numPr>
      <w:contextualSpacing/>
    </w:pPr>
  </w:style>
  <w:style w:type="paragraph" w:styleId="20">
    <w:name w:val="List Bullet 2"/>
    <w:basedOn w:val="a2"/>
    <w:uiPriority w:val="99"/>
    <w:semiHidden/>
    <w:unhideWhenUsed/>
    <w:rsid w:val="001E678E"/>
    <w:pPr>
      <w:numPr>
        <w:numId w:val="9"/>
      </w:numPr>
      <w:contextualSpacing/>
    </w:pPr>
  </w:style>
  <w:style w:type="paragraph" w:styleId="30">
    <w:name w:val="List Bullet 3"/>
    <w:basedOn w:val="a2"/>
    <w:uiPriority w:val="99"/>
    <w:semiHidden/>
    <w:unhideWhenUsed/>
    <w:rsid w:val="001E678E"/>
    <w:pPr>
      <w:numPr>
        <w:numId w:val="10"/>
      </w:numPr>
      <w:contextualSpacing/>
    </w:pPr>
  </w:style>
  <w:style w:type="paragraph" w:styleId="40">
    <w:name w:val="List Bullet 4"/>
    <w:basedOn w:val="a2"/>
    <w:uiPriority w:val="99"/>
    <w:semiHidden/>
    <w:unhideWhenUsed/>
    <w:rsid w:val="001E678E"/>
    <w:pPr>
      <w:numPr>
        <w:numId w:val="11"/>
      </w:numPr>
      <w:contextualSpacing/>
    </w:pPr>
  </w:style>
  <w:style w:type="paragraph" w:styleId="50">
    <w:name w:val="List Bullet 5"/>
    <w:basedOn w:val="a2"/>
    <w:uiPriority w:val="99"/>
    <w:semiHidden/>
    <w:unhideWhenUsed/>
    <w:rsid w:val="001E678E"/>
    <w:pPr>
      <w:numPr>
        <w:numId w:val="12"/>
      </w:numPr>
      <w:contextualSpacing/>
    </w:pPr>
  </w:style>
  <w:style w:type="table" w:styleId="13">
    <w:name w:val="Table Classic 1"/>
    <w:basedOn w:val="a4"/>
    <w:uiPriority w:val="99"/>
    <w:semiHidden/>
    <w:unhideWhenUsed/>
    <w:rsid w:val="001E678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lassic 2"/>
    <w:basedOn w:val="a4"/>
    <w:uiPriority w:val="99"/>
    <w:semiHidden/>
    <w:unhideWhenUsed/>
    <w:rsid w:val="001E678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uiPriority w:val="99"/>
    <w:semiHidden/>
    <w:unhideWhenUsed/>
    <w:rsid w:val="001E678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e">
    <w:name w:val="Table Classic 4"/>
    <w:basedOn w:val="a4"/>
    <w:uiPriority w:val="99"/>
    <w:semiHidden/>
    <w:unhideWhenUsed/>
    <w:rsid w:val="001E678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7">
    <w:name w:val="table of figures"/>
    <w:basedOn w:val="a2"/>
    <w:next w:val="a2"/>
    <w:uiPriority w:val="99"/>
    <w:semiHidden/>
    <w:unhideWhenUsed/>
    <w:rsid w:val="001E678E"/>
  </w:style>
  <w:style w:type="character" w:styleId="afff8">
    <w:name w:val="endnote reference"/>
    <w:basedOn w:val="a3"/>
    <w:uiPriority w:val="99"/>
    <w:semiHidden/>
    <w:unhideWhenUsed/>
    <w:rsid w:val="001E678E"/>
    <w:rPr>
      <w:rFonts w:ascii="Meiryo UI" w:eastAsia="Meiryo UI" w:hAnsi="Meiryo UI"/>
      <w:vertAlign w:val="superscript"/>
    </w:rPr>
  </w:style>
  <w:style w:type="paragraph" w:styleId="afff9">
    <w:name w:val="table of authorities"/>
    <w:basedOn w:val="a2"/>
    <w:next w:val="a2"/>
    <w:uiPriority w:val="99"/>
    <w:semiHidden/>
    <w:unhideWhenUsed/>
    <w:rsid w:val="001E678E"/>
    <w:pPr>
      <w:ind w:left="220" w:hanging="220"/>
    </w:pPr>
  </w:style>
  <w:style w:type="paragraph" w:styleId="afffa">
    <w:name w:val="toa heading"/>
    <w:basedOn w:val="a2"/>
    <w:next w:val="a2"/>
    <w:uiPriority w:val="99"/>
    <w:semiHidden/>
    <w:unhideWhenUsed/>
    <w:rsid w:val="001E678E"/>
    <w:pPr>
      <w:spacing w:before="120"/>
    </w:pPr>
    <w:rPr>
      <w:rFonts w:eastAsiaTheme="majorEastAsia" w:cstheme="majorBidi"/>
      <w:b/>
      <w:bCs/>
      <w:sz w:val="24"/>
      <w:szCs w:val="24"/>
    </w:rPr>
  </w:style>
  <w:style w:type="table" w:styleId="130">
    <w:name w:val="Colorful List"/>
    <w:basedOn w:val="a4"/>
    <w:uiPriority w:val="72"/>
    <w:semiHidden/>
    <w:unhideWhenUsed/>
    <w:rsid w:val="001E678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4"/>
    <w:uiPriority w:val="72"/>
    <w:semiHidden/>
    <w:unhideWhenUsed/>
    <w:rsid w:val="001E678E"/>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132">
    <w:name w:val="Colorful List Accent 2"/>
    <w:basedOn w:val="a4"/>
    <w:uiPriority w:val="72"/>
    <w:semiHidden/>
    <w:unhideWhenUsed/>
    <w:rsid w:val="001E678E"/>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133">
    <w:name w:val="Colorful List Accent 3"/>
    <w:basedOn w:val="a4"/>
    <w:uiPriority w:val="72"/>
    <w:semiHidden/>
    <w:unhideWhenUsed/>
    <w:rsid w:val="001E678E"/>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134">
    <w:name w:val="Colorful List Accent 4"/>
    <w:basedOn w:val="a4"/>
    <w:uiPriority w:val="72"/>
    <w:semiHidden/>
    <w:unhideWhenUsed/>
    <w:rsid w:val="001E678E"/>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135">
    <w:name w:val="Colorful List Accent 5"/>
    <w:basedOn w:val="a4"/>
    <w:uiPriority w:val="72"/>
    <w:semiHidden/>
    <w:unhideWhenUsed/>
    <w:rsid w:val="001E678E"/>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136">
    <w:name w:val="Colorful List Accent 6"/>
    <w:basedOn w:val="a4"/>
    <w:uiPriority w:val="72"/>
    <w:rsid w:val="001E678E"/>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4">
    <w:name w:val="Table Colorful 1"/>
    <w:basedOn w:val="a4"/>
    <w:uiPriority w:val="99"/>
    <w:semiHidden/>
    <w:unhideWhenUsed/>
    <w:rsid w:val="001E678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c">
    <w:name w:val="Table Colorful 2"/>
    <w:basedOn w:val="a4"/>
    <w:uiPriority w:val="99"/>
    <w:semiHidden/>
    <w:unhideWhenUsed/>
    <w:rsid w:val="001E678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uiPriority w:val="99"/>
    <w:semiHidden/>
    <w:unhideWhenUsed/>
    <w:rsid w:val="001E678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20">
    <w:name w:val="Colorful Shading"/>
    <w:basedOn w:val="a4"/>
    <w:uiPriority w:val="71"/>
    <w:semiHidden/>
    <w:unhideWhenUsed/>
    <w:rsid w:val="001E678E"/>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4"/>
    <w:uiPriority w:val="71"/>
    <w:semiHidden/>
    <w:unhideWhenUsed/>
    <w:rsid w:val="001E678E"/>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4"/>
    <w:uiPriority w:val="71"/>
    <w:semiHidden/>
    <w:unhideWhenUsed/>
    <w:rsid w:val="001E678E"/>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4"/>
    <w:uiPriority w:val="71"/>
    <w:semiHidden/>
    <w:unhideWhenUsed/>
    <w:rsid w:val="001E678E"/>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124">
    <w:name w:val="Colorful Shading Accent 4"/>
    <w:basedOn w:val="a4"/>
    <w:uiPriority w:val="71"/>
    <w:semiHidden/>
    <w:unhideWhenUsed/>
    <w:rsid w:val="001E678E"/>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4"/>
    <w:uiPriority w:val="71"/>
    <w:semiHidden/>
    <w:unhideWhenUsed/>
    <w:rsid w:val="001E678E"/>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4"/>
    <w:uiPriority w:val="71"/>
    <w:rsid w:val="001E678E"/>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140">
    <w:name w:val="Colorful Grid"/>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42">
    <w:name w:val="Colorful Grid Accent 2"/>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43">
    <w:name w:val="Colorful Grid Accent 3"/>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4">
    <w:name w:val="Colorful Grid Accent 4"/>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45">
    <w:name w:val="Colorful Grid Accent 5"/>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46">
    <w:name w:val="Colorful Grid Accent 6"/>
    <w:basedOn w:val="a4"/>
    <w:uiPriority w:val="73"/>
    <w:rsid w:val="001E678E"/>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b">
    <w:name w:val="envelope address"/>
    <w:basedOn w:val="a2"/>
    <w:uiPriority w:val="99"/>
    <w:semiHidden/>
    <w:unhideWhenUsed/>
    <w:rsid w:val="001E678E"/>
    <w:pPr>
      <w:framePr w:w="7920" w:h="1980" w:hRule="exact" w:hSpace="180" w:wrap="auto" w:hAnchor="page" w:xAlign="center" w:yAlign="bottom"/>
      <w:ind w:left="2880"/>
    </w:pPr>
    <w:rPr>
      <w:rFonts w:eastAsiaTheme="majorEastAsia" w:cstheme="majorBidi"/>
      <w:sz w:val="24"/>
      <w:szCs w:val="24"/>
    </w:rPr>
  </w:style>
  <w:style w:type="numbering" w:styleId="a1">
    <w:name w:val="Outline List 3"/>
    <w:basedOn w:val="a5"/>
    <w:uiPriority w:val="99"/>
    <w:semiHidden/>
    <w:unhideWhenUsed/>
    <w:rsid w:val="001E678E"/>
    <w:pPr>
      <w:numPr>
        <w:numId w:val="26"/>
      </w:numPr>
    </w:pPr>
  </w:style>
  <w:style w:type="table" w:styleId="15">
    <w:name w:val="Plain Table 1"/>
    <w:basedOn w:val="a4"/>
    <w:uiPriority w:val="41"/>
    <w:rsid w:val="001E67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d">
    <w:name w:val="Plain Table 2"/>
    <w:basedOn w:val="a4"/>
    <w:uiPriority w:val="42"/>
    <w:rsid w:val="001E678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4"/>
    <w:uiPriority w:val="43"/>
    <w:rsid w:val="001E67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f">
    <w:name w:val="Plain Table 4"/>
    <w:basedOn w:val="a4"/>
    <w:uiPriority w:val="44"/>
    <w:rsid w:val="001E678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e">
    <w:name w:val="Plain Table 5"/>
    <w:basedOn w:val="a4"/>
    <w:uiPriority w:val="45"/>
    <w:rsid w:val="001E678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c">
    <w:name w:val="No Spacing"/>
    <w:uiPriority w:val="1"/>
    <w:qFormat/>
    <w:rsid w:val="001E678E"/>
    <w:rPr>
      <w:rFonts w:ascii="Meiryo UI" w:hAnsi="Meiryo UI"/>
    </w:rPr>
  </w:style>
  <w:style w:type="paragraph" w:styleId="afffd">
    <w:name w:val="Date"/>
    <w:basedOn w:val="a2"/>
    <w:next w:val="a2"/>
    <w:link w:val="afffe"/>
    <w:uiPriority w:val="99"/>
    <w:semiHidden/>
    <w:unhideWhenUsed/>
    <w:rsid w:val="001E678E"/>
    <w:rPr>
      <w:rFonts w:eastAsia="Meiryo UI"/>
    </w:rPr>
  </w:style>
  <w:style w:type="character" w:customStyle="1" w:styleId="afffe">
    <w:name w:val="日付 (文字)"/>
    <w:basedOn w:val="a3"/>
    <w:link w:val="afffd"/>
    <w:uiPriority w:val="99"/>
    <w:semiHidden/>
    <w:rsid w:val="001E678E"/>
    <w:rPr>
      <w:rFonts w:ascii="Meiryo UI" w:eastAsia="Meiryo UI" w:hAnsi="Meiryo UI"/>
    </w:rPr>
  </w:style>
  <w:style w:type="paragraph" w:styleId="Web">
    <w:name w:val="Normal (Web)"/>
    <w:basedOn w:val="a2"/>
    <w:uiPriority w:val="99"/>
    <w:semiHidden/>
    <w:unhideWhenUsed/>
    <w:rsid w:val="001E678E"/>
    <w:rPr>
      <w:rFonts w:cs="Times New Roman"/>
      <w:sz w:val="24"/>
      <w:szCs w:val="24"/>
    </w:rPr>
  </w:style>
  <w:style w:type="character" w:styleId="affff">
    <w:name w:val="Smart Hyperlink"/>
    <w:basedOn w:val="a3"/>
    <w:uiPriority w:val="99"/>
    <w:semiHidden/>
    <w:unhideWhenUsed/>
    <w:rsid w:val="001E678E"/>
    <w:rPr>
      <w:rFonts w:ascii="Meiryo UI" w:eastAsia="Meiryo UI" w:hAnsi="Meiryo UI"/>
      <w:u w:val="dotted"/>
    </w:rPr>
  </w:style>
  <w:style w:type="character" w:styleId="affff0">
    <w:name w:val="Unresolved Mention"/>
    <w:basedOn w:val="a3"/>
    <w:uiPriority w:val="99"/>
    <w:semiHidden/>
    <w:unhideWhenUsed/>
    <w:rsid w:val="001E678E"/>
    <w:rPr>
      <w:rFonts w:ascii="Meiryo UI" w:eastAsia="Meiryo UI" w:hAnsi="Meiryo UI"/>
      <w:color w:val="605E5C"/>
      <w:shd w:val="clear" w:color="auto" w:fill="E1DFDD"/>
    </w:rPr>
  </w:style>
  <w:style w:type="paragraph" w:styleId="affff1">
    <w:name w:val="Body Text"/>
    <w:basedOn w:val="a2"/>
    <w:link w:val="affff2"/>
    <w:uiPriority w:val="99"/>
    <w:semiHidden/>
    <w:unhideWhenUsed/>
    <w:rsid w:val="001E678E"/>
    <w:pPr>
      <w:spacing w:after="120"/>
    </w:pPr>
    <w:rPr>
      <w:rFonts w:eastAsia="Meiryo UI"/>
    </w:rPr>
  </w:style>
  <w:style w:type="character" w:customStyle="1" w:styleId="affff2">
    <w:name w:val="本文 (文字)"/>
    <w:basedOn w:val="a3"/>
    <w:link w:val="affff1"/>
    <w:uiPriority w:val="99"/>
    <w:semiHidden/>
    <w:rsid w:val="001E678E"/>
    <w:rPr>
      <w:rFonts w:ascii="Meiryo UI" w:eastAsia="Meiryo UI" w:hAnsi="Meiryo UI"/>
    </w:rPr>
  </w:style>
  <w:style w:type="paragraph" w:styleId="2e">
    <w:name w:val="Body Text 2"/>
    <w:basedOn w:val="a2"/>
    <w:link w:val="2f"/>
    <w:uiPriority w:val="99"/>
    <w:semiHidden/>
    <w:unhideWhenUsed/>
    <w:rsid w:val="001E678E"/>
    <w:pPr>
      <w:spacing w:after="120" w:line="480" w:lineRule="auto"/>
    </w:pPr>
    <w:rPr>
      <w:rFonts w:eastAsia="Meiryo UI"/>
    </w:rPr>
  </w:style>
  <w:style w:type="character" w:customStyle="1" w:styleId="2f">
    <w:name w:val="本文 2 (文字)"/>
    <w:basedOn w:val="a3"/>
    <w:link w:val="2e"/>
    <w:uiPriority w:val="99"/>
    <w:semiHidden/>
    <w:rsid w:val="001E678E"/>
    <w:rPr>
      <w:rFonts w:ascii="Meiryo UI" w:eastAsia="Meiryo UI" w:hAnsi="Meiryo UI"/>
    </w:rPr>
  </w:style>
  <w:style w:type="paragraph" w:styleId="affff3">
    <w:name w:val="Body Text Indent"/>
    <w:basedOn w:val="a2"/>
    <w:link w:val="affff4"/>
    <w:uiPriority w:val="99"/>
    <w:semiHidden/>
    <w:unhideWhenUsed/>
    <w:rsid w:val="001E678E"/>
    <w:pPr>
      <w:spacing w:after="120"/>
      <w:ind w:left="360"/>
    </w:pPr>
    <w:rPr>
      <w:rFonts w:eastAsia="Meiryo UI"/>
    </w:rPr>
  </w:style>
  <w:style w:type="character" w:customStyle="1" w:styleId="affff4">
    <w:name w:val="本文インデント (文字)"/>
    <w:basedOn w:val="a3"/>
    <w:link w:val="affff3"/>
    <w:uiPriority w:val="99"/>
    <w:semiHidden/>
    <w:rsid w:val="001E678E"/>
    <w:rPr>
      <w:rFonts w:ascii="Meiryo UI" w:eastAsia="Meiryo UI" w:hAnsi="Meiryo UI"/>
    </w:rPr>
  </w:style>
  <w:style w:type="paragraph" w:styleId="2f0">
    <w:name w:val="Body Text Indent 2"/>
    <w:basedOn w:val="a2"/>
    <w:link w:val="2f1"/>
    <w:uiPriority w:val="99"/>
    <w:semiHidden/>
    <w:unhideWhenUsed/>
    <w:rsid w:val="001E678E"/>
    <w:pPr>
      <w:spacing w:after="120" w:line="480" w:lineRule="auto"/>
      <w:ind w:left="360"/>
    </w:pPr>
    <w:rPr>
      <w:rFonts w:eastAsia="Meiryo UI"/>
    </w:rPr>
  </w:style>
  <w:style w:type="character" w:customStyle="1" w:styleId="2f1">
    <w:name w:val="本文インデント 2 (文字)"/>
    <w:basedOn w:val="a3"/>
    <w:link w:val="2f0"/>
    <w:uiPriority w:val="99"/>
    <w:semiHidden/>
    <w:rsid w:val="001E678E"/>
    <w:rPr>
      <w:rFonts w:ascii="Meiryo UI" w:eastAsia="Meiryo UI" w:hAnsi="Meiryo UI"/>
    </w:rPr>
  </w:style>
  <w:style w:type="paragraph" w:styleId="affff5">
    <w:name w:val="Body Text First Indent"/>
    <w:basedOn w:val="affff1"/>
    <w:link w:val="affff6"/>
    <w:uiPriority w:val="99"/>
    <w:semiHidden/>
    <w:unhideWhenUsed/>
    <w:rsid w:val="001E678E"/>
    <w:pPr>
      <w:spacing w:after="0"/>
      <w:ind w:firstLine="360"/>
    </w:pPr>
  </w:style>
  <w:style w:type="character" w:customStyle="1" w:styleId="affff6">
    <w:name w:val="本文字下げ (文字)"/>
    <w:basedOn w:val="affff2"/>
    <w:link w:val="affff5"/>
    <w:uiPriority w:val="99"/>
    <w:semiHidden/>
    <w:rsid w:val="001E678E"/>
    <w:rPr>
      <w:rFonts w:ascii="Meiryo UI" w:eastAsia="Meiryo UI" w:hAnsi="Meiryo UI"/>
    </w:rPr>
  </w:style>
  <w:style w:type="paragraph" w:styleId="2f2">
    <w:name w:val="Body Text First Indent 2"/>
    <w:basedOn w:val="affff3"/>
    <w:link w:val="2f3"/>
    <w:uiPriority w:val="99"/>
    <w:semiHidden/>
    <w:unhideWhenUsed/>
    <w:rsid w:val="001E678E"/>
    <w:pPr>
      <w:spacing w:after="0"/>
      <w:ind w:firstLine="360"/>
    </w:pPr>
  </w:style>
  <w:style w:type="character" w:customStyle="1" w:styleId="2f3">
    <w:name w:val="本文字下げ 2 (文字)"/>
    <w:basedOn w:val="affff4"/>
    <w:link w:val="2f2"/>
    <w:uiPriority w:val="99"/>
    <w:semiHidden/>
    <w:rsid w:val="001E678E"/>
    <w:rPr>
      <w:rFonts w:ascii="Meiryo UI" w:eastAsia="Meiryo UI" w:hAnsi="Meiryo UI"/>
    </w:rPr>
  </w:style>
  <w:style w:type="paragraph" w:styleId="affff7">
    <w:name w:val="Normal Indent"/>
    <w:basedOn w:val="a2"/>
    <w:uiPriority w:val="99"/>
    <w:semiHidden/>
    <w:unhideWhenUsed/>
    <w:rsid w:val="001E678E"/>
    <w:pPr>
      <w:ind w:left="720"/>
    </w:pPr>
  </w:style>
  <w:style w:type="paragraph" w:styleId="affff8">
    <w:name w:val="Note Heading"/>
    <w:basedOn w:val="a2"/>
    <w:next w:val="a2"/>
    <w:link w:val="affff9"/>
    <w:uiPriority w:val="99"/>
    <w:semiHidden/>
    <w:unhideWhenUsed/>
    <w:rsid w:val="001E678E"/>
    <w:rPr>
      <w:rFonts w:eastAsia="Meiryo UI"/>
    </w:rPr>
  </w:style>
  <w:style w:type="character" w:customStyle="1" w:styleId="affff9">
    <w:name w:val="記 (文字)"/>
    <w:basedOn w:val="a3"/>
    <w:link w:val="affff8"/>
    <w:uiPriority w:val="99"/>
    <w:semiHidden/>
    <w:rsid w:val="001E678E"/>
    <w:rPr>
      <w:rFonts w:ascii="Meiryo UI" w:eastAsia="Meiryo UI" w:hAnsi="Meiryo UI"/>
    </w:rPr>
  </w:style>
  <w:style w:type="table" w:styleId="affffa">
    <w:name w:val="Table Contemporary"/>
    <w:basedOn w:val="a4"/>
    <w:uiPriority w:val="99"/>
    <w:semiHidden/>
    <w:unhideWhenUsed/>
    <w:rsid w:val="001E678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2f4">
    <w:name w:val="Light List"/>
    <w:basedOn w:val="a4"/>
    <w:uiPriority w:val="61"/>
    <w:semiHidden/>
    <w:unhideWhenUsed/>
    <w:rsid w:val="001E67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f5">
    <w:name w:val="Light List Accent 1"/>
    <w:basedOn w:val="a4"/>
    <w:uiPriority w:val="61"/>
    <w:semiHidden/>
    <w:unhideWhenUsed/>
    <w:rsid w:val="001E678E"/>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f6">
    <w:name w:val="Light List Accent 2"/>
    <w:basedOn w:val="a4"/>
    <w:uiPriority w:val="61"/>
    <w:semiHidden/>
    <w:unhideWhenUsed/>
    <w:rsid w:val="001E678E"/>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f7">
    <w:name w:val="Light List Accent 3"/>
    <w:basedOn w:val="a4"/>
    <w:uiPriority w:val="61"/>
    <w:semiHidden/>
    <w:unhideWhenUsed/>
    <w:rsid w:val="001E678E"/>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2f8">
    <w:name w:val="Light List Accent 4"/>
    <w:basedOn w:val="a4"/>
    <w:uiPriority w:val="61"/>
    <w:semiHidden/>
    <w:unhideWhenUsed/>
    <w:rsid w:val="001E678E"/>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2f9">
    <w:name w:val="Light List Accent 5"/>
    <w:basedOn w:val="a4"/>
    <w:uiPriority w:val="61"/>
    <w:semiHidden/>
    <w:unhideWhenUsed/>
    <w:rsid w:val="001E678E"/>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2fa">
    <w:name w:val="Light List Accent 6"/>
    <w:basedOn w:val="a4"/>
    <w:uiPriority w:val="61"/>
    <w:semiHidden/>
    <w:unhideWhenUsed/>
    <w:rsid w:val="001E678E"/>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6">
    <w:name w:val="Light Shading"/>
    <w:basedOn w:val="a4"/>
    <w:uiPriority w:val="60"/>
    <w:semiHidden/>
    <w:unhideWhenUsed/>
    <w:rsid w:val="001E678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7">
    <w:name w:val="Light Shading Accent 1"/>
    <w:basedOn w:val="a4"/>
    <w:uiPriority w:val="60"/>
    <w:semiHidden/>
    <w:unhideWhenUsed/>
    <w:rsid w:val="001E678E"/>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18">
    <w:name w:val="Light Shading Accent 2"/>
    <w:basedOn w:val="a4"/>
    <w:uiPriority w:val="60"/>
    <w:semiHidden/>
    <w:unhideWhenUsed/>
    <w:rsid w:val="001E678E"/>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19">
    <w:name w:val="Light Shading Accent 3"/>
    <w:basedOn w:val="a4"/>
    <w:uiPriority w:val="60"/>
    <w:semiHidden/>
    <w:unhideWhenUsed/>
    <w:rsid w:val="001E678E"/>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a">
    <w:name w:val="Light Shading Accent 4"/>
    <w:basedOn w:val="a4"/>
    <w:uiPriority w:val="60"/>
    <w:semiHidden/>
    <w:unhideWhenUsed/>
    <w:rsid w:val="001E678E"/>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1b">
    <w:name w:val="Light Shading Accent 5"/>
    <w:basedOn w:val="a4"/>
    <w:uiPriority w:val="60"/>
    <w:semiHidden/>
    <w:unhideWhenUsed/>
    <w:rsid w:val="001E678E"/>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1c">
    <w:name w:val="Light Shading Accent 6"/>
    <w:basedOn w:val="a4"/>
    <w:uiPriority w:val="60"/>
    <w:semiHidden/>
    <w:unhideWhenUsed/>
    <w:rsid w:val="001E678E"/>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3e">
    <w:name w:val="Light Grid"/>
    <w:basedOn w:val="a4"/>
    <w:uiPriority w:val="62"/>
    <w:semiHidden/>
    <w:unhideWhenUsed/>
    <w:rsid w:val="001E67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f">
    <w:name w:val="Light Grid Accent 1"/>
    <w:basedOn w:val="a4"/>
    <w:uiPriority w:val="62"/>
    <w:rsid w:val="001E678E"/>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3f0">
    <w:name w:val="Light Grid Accent 2"/>
    <w:basedOn w:val="a4"/>
    <w:uiPriority w:val="62"/>
    <w:semiHidden/>
    <w:unhideWhenUsed/>
    <w:rsid w:val="001E678E"/>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f1">
    <w:name w:val="Light Grid Accent 3"/>
    <w:basedOn w:val="a4"/>
    <w:uiPriority w:val="62"/>
    <w:semiHidden/>
    <w:unhideWhenUsed/>
    <w:rsid w:val="001E678E"/>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3f2">
    <w:name w:val="Light Grid Accent 4"/>
    <w:basedOn w:val="a4"/>
    <w:uiPriority w:val="62"/>
    <w:semiHidden/>
    <w:unhideWhenUsed/>
    <w:rsid w:val="001E678E"/>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3f3">
    <w:name w:val="Light Grid Accent 5"/>
    <w:basedOn w:val="a4"/>
    <w:uiPriority w:val="62"/>
    <w:semiHidden/>
    <w:unhideWhenUsed/>
    <w:rsid w:val="001E678E"/>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3f4">
    <w:name w:val="Light Grid Accent 6"/>
    <w:basedOn w:val="a4"/>
    <w:uiPriority w:val="62"/>
    <w:semiHidden/>
    <w:unhideWhenUsed/>
    <w:rsid w:val="001E678E"/>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0">
    <w:name w:val="Dark List"/>
    <w:basedOn w:val="a4"/>
    <w:uiPriority w:val="70"/>
    <w:semiHidden/>
    <w:unhideWhenUsed/>
    <w:rsid w:val="001E678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4"/>
    <w:uiPriority w:val="70"/>
    <w:semiHidden/>
    <w:unhideWhenUsed/>
    <w:rsid w:val="001E678E"/>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112">
    <w:name w:val="Dark List Accent 2"/>
    <w:basedOn w:val="a4"/>
    <w:uiPriority w:val="70"/>
    <w:semiHidden/>
    <w:unhideWhenUsed/>
    <w:rsid w:val="001E678E"/>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113">
    <w:name w:val="Dark List Accent 3"/>
    <w:basedOn w:val="a4"/>
    <w:uiPriority w:val="70"/>
    <w:semiHidden/>
    <w:unhideWhenUsed/>
    <w:rsid w:val="001E678E"/>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14">
    <w:name w:val="Dark List Accent 4"/>
    <w:basedOn w:val="a4"/>
    <w:uiPriority w:val="70"/>
    <w:semiHidden/>
    <w:unhideWhenUsed/>
    <w:rsid w:val="001E678E"/>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115">
    <w:name w:val="Dark List Accent 5"/>
    <w:basedOn w:val="a4"/>
    <w:uiPriority w:val="70"/>
    <w:semiHidden/>
    <w:unhideWhenUsed/>
    <w:rsid w:val="001E678E"/>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116">
    <w:name w:val="Dark List Accent 6"/>
    <w:basedOn w:val="a4"/>
    <w:uiPriority w:val="70"/>
    <w:rsid w:val="001E678E"/>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d">
    <w:name w:val="List Table 1 Light"/>
    <w:basedOn w:val="a4"/>
    <w:uiPriority w:val="46"/>
    <w:rsid w:val="001E678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
    <w:name w:val="List Table 1 Light Accent 1"/>
    <w:basedOn w:val="a4"/>
    <w:uiPriority w:val="46"/>
    <w:rsid w:val="001E678E"/>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
    <w:name w:val="List Table 1 Light Accent 2"/>
    <w:basedOn w:val="a4"/>
    <w:uiPriority w:val="46"/>
    <w:rsid w:val="001E678E"/>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
    <w:name w:val="List Table 1 Light Accent 3"/>
    <w:basedOn w:val="a4"/>
    <w:uiPriority w:val="46"/>
    <w:rsid w:val="001E678E"/>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
    <w:name w:val="List Table 1 Light Accent 4"/>
    <w:basedOn w:val="a4"/>
    <w:uiPriority w:val="46"/>
    <w:rsid w:val="001E678E"/>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
    <w:name w:val="List Table 1 Light Accent 5"/>
    <w:basedOn w:val="a4"/>
    <w:uiPriority w:val="46"/>
    <w:rsid w:val="001E678E"/>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
    <w:name w:val="List Table 1 Light Accent 6"/>
    <w:basedOn w:val="a4"/>
    <w:uiPriority w:val="46"/>
    <w:rsid w:val="001E678E"/>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b">
    <w:name w:val="List Table 2"/>
    <w:basedOn w:val="a4"/>
    <w:uiPriority w:val="47"/>
    <w:rsid w:val="001E678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List Table 2 Accent 1"/>
    <w:basedOn w:val="a4"/>
    <w:uiPriority w:val="47"/>
    <w:rsid w:val="001E678E"/>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
    <w:name w:val="List Table 2 Accent 2"/>
    <w:basedOn w:val="a4"/>
    <w:uiPriority w:val="47"/>
    <w:rsid w:val="001E678E"/>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
    <w:name w:val="List Table 2 Accent 3"/>
    <w:basedOn w:val="a4"/>
    <w:uiPriority w:val="47"/>
    <w:rsid w:val="001E678E"/>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4"/>
    <w:uiPriority w:val="47"/>
    <w:rsid w:val="001E678E"/>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
    <w:name w:val="List Table 2 Accent 5"/>
    <w:basedOn w:val="a4"/>
    <w:uiPriority w:val="47"/>
    <w:rsid w:val="001E678E"/>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List Table 2 Accent 6"/>
    <w:basedOn w:val="a4"/>
    <w:uiPriority w:val="47"/>
    <w:rsid w:val="001E678E"/>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5">
    <w:name w:val="List Table 3"/>
    <w:basedOn w:val="a4"/>
    <w:uiPriority w:val="48"/>
    <w:rsid w:val="001E678E"/>
    <w:rPr>
      <w:rFonts w:eastAsia="Meiryo UI"/>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4"/>
    <w:uiPriority w:val="48"/>
    <w:rsid w:val="001E678E"/>
    <w:rPr>
      <w:rFonts w:eastAsia="Meiryo UI"/>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4"/>
    <w:uiPriority w:val="48"/>
    <w:rsid w:val="001E678E"/>
    <w:rPr>
      <w:rFonts w:eastAsia="Meiryo UI"/>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4"/>
    <w:uiPriority w:val="48"/>
    <w:rsid w:val="001E678E"/>
    <w:rPr>
      <w:rFonts w:eastAsia="Meiryo UI"/>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4"/>
    <w:uiPriority w:val="48"/>
    <w:rsid w:val="001E678E"/>
    <w:rPr>
      <w:rFonts w:eastAsia="Meiryo UI"/>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4"/>
    <w:uiPriority w:val="48"/>
    <w:rsid w:val="001E678E"/>
    <w:rPr>
      <w:rFonts w:eastAsia="Meiryo UI"/>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4"/>
    <w:uiPriority w:val="48"/>
    <w:rsid w:val="001E678E"/>
    <w:rPr>
      <w:rFonts w:eastAsia="Meiryo UI"/>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f0">
    <w:name w:val="List Table 4"/>
    <w:basedOn w:val="a4"/>
    <w:uiPriority w:val="49"/>
    <w:rsid w:val="001E678E"/>
    <w:rPr>
      <w:rFonts w:eastAsia="Meiryo U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1E678E"/>
    <w:rPr>
      <w:rFonts w:eastAsia="Meiryo U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4"/>
    <w:uiPriority w:val="49"/>
    <w:rsid w:val="001E678E"/>
    <w:rPr>
      <w:rFonts w:eastAsia="Meiryo UI"/>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4"/>
    <w:uiPriority w:val="49"/>
    <w:rsid w:val="001E678E"/>
    <w:rPr>
      <w:rFonts w:eastAsia="Meiryo U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4"/>
    <w:uiPriority w:val="49"/>
    <w:rsid w:val="001E678E"/>
    <w:rPr>
      <w:rFonts w:eastAsia="Meiryo UI"/>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4"/>
    <w:uiPriority w:val="49"/>
    <w:rsid w:val="001E678E"/>
    <w:rPr>
      <w:rFonts w:eastAsia="Meiryo UI"/>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4"/>
    <w:uiPriority w:val="49"/>
    <w:rsid w:val="001E678E"/>
    <w:rPr>
      <w:rFonts w:eastAsia="Meiryo UI"/>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f">
    <w:name w:val="List Table 5 Dark"/>
    <w:basedOn w:val="a4"/>
    <w:uiPriority w:val="50"/>
    <w:rsid w:val="001E678E"/>
    <w:rPr>
      <w:rFonts w:eastAsia="Meiryo UI"/>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1E678E"/>
    <w:rPr>
      <w:rFonts w:eastAsia="Meiryo UI"/>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1E678E"/>
    <w:rPr>
      <w:rFonts w:eastAsia="Meiryo UI"/>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1E678E"/>
    <w:rPr>
      <w:rFonts w:eastAsia="Meiryo UI"/>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1E678E"/>
    <w:rPr>
      <w:rFonts w:eastAsia="Meiryo UI"/>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1E678E"/>
    <w:rPr>
      <w:rFonts w:eastAsia="Meiryo UI"/>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1E678E"/>
    <w:rPr>
      <w:rFonts w:eastAsia="Meiryo UI"/>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a">
    <w:name w:val="List Table 6 Colorful"/>
    <w:basedOn w:val="a4"/>
    <w:uiPriority w:val="51"/>
    <w:rsid w:val="001E678E"/>
    <w:rPr>
      <w:rFonts w:eastAsia="Meiryo UI"/>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1E678E"/>
    <w:rPr>
      <w:rFonts w:eastAsia="Meiryo UI"/>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4"/>
    <w:uiPriority w:val="51"/>
    <w:rsid w:val="001E678E"/>
    <w:rPr>
      <w:rFonts w:eastAsia="Meiryo UI"/>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4"/>
    <w:uiPriority w:val="51"/>
    <w:rsid w:val="001E678E"/>
    <w:rPr>
      <w:rFonts w:eastAsia="Meiryo UI"/>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4"/>
    <w:uiPriority w:val="51"/>
    <w:rsid w:val="001E678E"/>
    <w:rPr>
      <w:rFonts w:eastAsia="Meiryo UI"/>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4"/>
    <w:uiPriority w:val="51"/>
    <w:rsid w:val="001E678E"/>
    <w:rPr>
      <w:rFonts w:eastAsia="Meiryo UI"/>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4"/>
    <w:uiPriority w:val="51"/>
    <w:rsid w:val="001E678E"/>
    <w:rPr>
      <w:rFonts w:eastAsia="Meiryo UI"/>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a">
    <w:name w:val="List Table 7 Colorful"/>
    <w:basedOn w:val="a4"/>
    <w:uiPriority w:val="52"/>
    <w:rsid w:val="001E678E"/>
    <w:rPr>
      <w:rFonts w:eastAsia="Meiryo UI"/>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1E678E"/>
    <w:rPr>
      <w:rFonts w:eastAsia="Meiryo UI"/>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1E678E"/>
    <w:rPr>
      <w:rFonts w:eastAsia="Meiryo UI"/>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1E678E"/>
    <w:rPr>
      <w:rFonts w:eastAsia="Meiryo UI"/>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1E678E"/>
    <w:rPr>
      <w:rFonts w:eastAsia="Meiryo UI"/>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1E678E"/>
    <w:rPr>
      <w:rFonts w:eastAsia="Meiryo UI"/>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1E678E"/>
    <w:rPr>
      <w:rFonts w:eastAsia="Meiryo UI"/>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b">
    <w:name w:val="E-mail Signature"/>
    <w:basedOn w:val="a2"/>
    <w:link w:val="affffc"/>
    <w:uiPriority w:val="99"/>
    <w:semiHidden/>
    <w:unhideWhenUsed/>
    <w:rsid w:val="001E678E"/>
    <w:rPr>
      <w:rFonts w:eastAsia="Meiryo UI"/>
    </w:rPr>
  </w:style>
  <w:style w:type="character" w:customStyle="1" w:styleId="affffc">
    <w:name w:val="電子メール署名 (文字)"/>
    <w:basedOn w:val="a3"/>
    <w:link w:val="affffb"/>
    <w:uiPriority w:val="99"/>
    <w:semiHidden/>
    <w:rsid w:val="001E678E"/>
    <w:rPr>
      <w:rFonts w:ascii="Meiryo UI" w:eastAsia="Meiryo UI" w:hAnsi="Meiryo UI"/>
    </w:rPr>
  </w:style>
  <w:style w:type="paragraph" w:styleId="affffd">
    <w:name w:val="Salutation"/>
    <w:basedOn w:val="a2"/>
    <w:next w:val="a2"/>
    <w:link w:val="affffe"/>
    <w:uiPriority w:val="99"/>
    <w:semiHidden/>
    <w:unhideWhenUsed/>
    <w:rsid w:val="001E678E"/>
    <w:rPr>
      <w:rFonts w:eastAsia="Meiryo UI"/>
    </w:rPr>
  </w:style>
  <w:style w:type="character" w:customStyle="1" w:styleId="affffe">
    <w:name w:val="挨拶文 (文字)"/>
    <w:basedOn w:val="a3"/>
    <w:link w:val="affffd"/>
    <w:uiPriority w:val="99"/>
    <w:semiHidden/>
    <w:rsid w:val="001E678E"/>
    <w:rPr>
      <w:rFonts w:ascii="Meiryo UI" w:eastAsia="Meiryo UI" w:hAnsi="Meiryo UI"/>
    </w:rPr>
  </w:style>
  <w:style w:type="table" w:styleId="1e">
    <w:name w:val="Table Columns 1"/>
    <w:basedOn w:val="a4"/>
    <w:uiPriority w:val="99"/>
    <w:semiHidden/>
    <w:unhideWhenUsed/>
    <w:rsid w:val="001E678E"/>
    <w:rPr>
      <w:rFonts w:eastAsia="Meiryo U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c">
    <w:name w:val="Table Columns 2"/>
    <w:basedOn w:val="a4"/>
    <w:uiPriority w:val="99"/>
    <w:semiHidden/>
    <w:unhideWhenUsed/>
    <w:rsid w:val="001E678E"/>
    <w:rPr>
      <w:rFonts w:eastAsia="Meiryo U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6">
    <w:name w:val="Table Columns 3"/>
    <w:basedOn w:val="a4"/>
    <w:uiPriority w:val="99"/>
    <w:semiHidden/>
    <w:unhideWhenUsed/>
    <w:rsid w:val="001E678E"/>
    <w:rPr>
      <w:rFonts w:eastAsia="Meiryo U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1">
    <w:name w:val="Table Columns 4"/>
    <w:basedOn w:val="a4"/>
    <w:uiPriority w:val="99"/>
    <w:semiHidden/>
    <w:unhideWhenUsed/>
    <w:rsid w:val="001E678E"/>
    <w:rPr>
      <w:rFonts w:eastAsia="Meiryo U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0">
    <w:name w:val="Table Columns 5"/>
    <w:basedOn w:val="a4"/>
    <w:uiPriority w:val="99"/>
    <w:semiHidden/>
    <w:unhideWhenUsed/>
    <w:rsid w:val="001E678E"/>
    <w:rPr>
      <w:rFonts w:eastAsia="Meiryo U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
    <w:name w:val="Signature"/>
    <w:basedOn w:val="a2"/>
    <w:link w:val="afffff0"/>
    <w:uiPriority w:val="99"/>
    <w:semiHidden/>
    <w:unhideWhenUsed/>
    <w:rsid w:val="001E678E"/>
    <w:pPr>
      <w:ind w:left="4320"/>
    </w:pPr>
    <w:rPr>
      <w:rFonts w:eastAsia="Meiryo UI"/>
    </w:rPr>
  </w:style>
  <w:style w:type="character" w:customStyle="1" w:styleId="afffff0">
    <w:name w:val="署名 (文字)"/>
    <w:basedOn w:val="a3"/>
    <w:link w:val="afffff"/>
    <w:uiPriority w:val="99"/>
    <w:semiHidden/>
    <w:rsid w:val="001E678E"/>
    <w:rPr>
      <w:rFonts w:ascii="Meiryo UI" w:eastAsia="Meiryo UI" w:hAnsi="Meiryo UI"/>
    </w:rPr>
  </w:style>
  <w:style w:type="table" w:styleId="1f">
    <w:name w:val="Table Simple 1"/>
    <w:basedOn w:val="a4"/>
    <w:uiPriority w:val="99"/>
    <w:semiHidden/>
    <w:unhideWhenUsed/>
    <w:rsid w:val="001E678E"/>
    <w:rPr>
      <w:rFonts w:eastAsia="Meiryo U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d">
    <w:name w:val="Table Simple 2"/>
    <w:basedOn w:val="a4"/>
    <w:uiPriority w:val="99"/>
    <w:semiHidden/>
    <w:unhideWhenUsed/>
    <w:rsid w:val="001E678E"/>
    <w:rPr>
      <w:rFonts w:eastAsia="Meiryo U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7">
    <w:name w:val="Table Simple 3"/>
    <w:basedOn w:val="a4"/>
    <w:uiPriority w:val="99"/>
    <w:semiHidden/>
    <w:unhideWhenUsed/>
    <w:rsid w:val="001E678E"/>
    <w:rPr>
      <w:rFonts w:eastAsia="Meiryo U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4"/>
    <w:uiPriority w:val="99"/>
    <w:semiHidden/>
    <w:unhideWhenUsed/>
    <w:rsid w:val="001E678E"/>
    <w:rPr>
      <w:rFonts w:eastAsia="Meiryo U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Subtle 2"/>
    <w:basedOn w:val="a4"/>
    <w:uiPriority w:val="99"/>
    <w:rsid w:val="001E678E"/>
    <w:rPr>
      <w:rFonts w:eastAsia="Meiryo U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1f1">
    <w:name w:val="index 1"/>
    <w:basedOn w:val="a2"/>
    <w:next w:val="a2"/>
    <w:autoRedefine/>
    <w:uiPriority w:val="99"/>
    <w:semiHidden/>
    <w:unhideWhenUsed/>
    <w:rsid w:val="001E678E"/>
    <w:pPr>
      <w:ind w:left="220" w:hanging="220"/>
    </w:pPr>
    <w:rPr>
      <w:rFonts w:eastAsia="Meiryo UI"/>
    </w:rPr>
  </w:style>
  <w:style w:type="paragraph" w:styleId="2ff">
    <w:name w:val="index 2"/>
    <w:basedOn w:val="a2"/>
    <w:next w:val="a2"/>
    <w:autoRedefine/>
    <w:uiPriority w:val="99"/>
    <w:semiHidden/>
    <w:unhideWhenUsed/>
    <w:rsid w:val="001E678E"/>
    <w:pPr>
      <w:ind w:left="440" w:hanging="220"/>
    </w:pPr>
    <w:rPr>
      <w:rFonts w:eastAsia="Meiryo UI"/>
    </w:rPr>
  </w:style>
  <w:style w:type="paragraph" w:styleId="3f8">
    <w:name w:val="index 3"/>
    <w:basedOn w:val="a2"/>
    <w:next w:val="a2"/>
    <w:autoRedefine/>
    <w:uiPriority w:val="99"/>
    <w:semiHidden/>
    <w:unhideWhenUsed/>
    <w:rsid w:val="001E678E"/>
    <w:pPr>
      <w:ind w:left="660" w:hanging="220"/>
    </w:pPr>
    <w:rPr>
      <w:rFonts w:eastAsia="Meiryo UI"/>
    </w:rPr>
  </w:style>
  <w:style w:type="paragraph" w:styleId="4f2">
    <w:name w:val="index 4"/>
    <w:basedOn w:val="a2"/>
    <w:next w:val="a2"/>
    <w:autoRedefine/>
    <w:uiPriority w:val="99"/>
    <w:semiHidden/>
    <w:unhideWhenUsed/>
    <w:rsid w:val="001E678E"/>
    <w:pPr>
      <w:ind w:left="880" w:hanging="220"/>
    </w:pPr>
    <w:rPr>
      <w:rFonts w:eastAsia="Meiryo UI"/>
    </w:rPr>
  </w:style>
  <w:style w:type="paragraph" w:styleId="5f1">
    <w:name w:val="index 5"/>
    <w:basedOn w:val="a2"/>
    <w:next w:val="a2"/>
    <w:autoRedefine/>
    <w:uiPriority w:val="99"/>
    <w:semiHidden/>
    <w:unhideWhenUsed/>
    <w:rsid w:val="001E678E"/>
    <w:pPr>
      <w:ind w:left="1100" w:hanging="220"/>
    </w:pPr>
    <w:rPr>
      <w:rFonts w:eastAsia="Meiryo UI"/>
    </w:rPr>
  </w:style>
  <w:style w:type="paragraph" w:styleId="6b">
    <w:name w:val="index 6"/>
    <w:basedOn w:val="a2"/>
    <w:next w:val="a2"/>
    <w:autoRedefine/>
    <w:uiPriority w:val="99"/>
    <w:semiHidden/>
    <w:unhideWhenUsed/>
    <w:rsid w:val="001E678E"/>
    <w:pPr>
      <w:ind w:left="1320" w:hanging="220"/>
    </w:pPr>
    <w:rPr>
      <w:rFonts w:eastAsia="Meiryo UI"/>
    </w:rPr>
  </w:style>
  <w:style w:type="paragraph" w:styleId="7b">
    <w:name w:val="index 7"/>
    <w:basedOn w:val="a2"/>
    <w:next w:val="a2"/>
    <w:autoRedefine/>
    <w:uiPriority w:val="99"/>
    <w:semiHidden/>
    <w:unhideWhenUsed/>
    <w:rsid w:val="001E678E"/>
    <w:pPr>
      <w:ind w:left="1540" w:hanging="220"/>
    </w:pPr>
    <w:rPr>
      <w:rFonts w:eastAsia="Meiryo UI"/>
    </w:rPr>
  </w:style>
  <w:style w:type="paragraph" w:styleId="8a">
    <w:name w:val="index 8"/>
    <w:basedOn w:val="a2"/>
    <w:next w:val="a2"/>
    <w:autoRedefine/>
    <w:uiPriority w:val="99"/>
    <w:semiHidden/>
    <w:unhideWhenUsed/>
    <w:rsid w:val="001E678E"/>
    <w:pPr>
      <w:ind w:left="1760" w:hanging="220"/>
    </w:pPr>
    <w:rPr>
      <w:rFonts w:eastAsia="Meiryo UI"/>
    </w:rPr>
  </w:style>
  <w:style w:type="paragraph" w:styleId="99">
    <w:name w:val="index 9"/>
    <w:basedOn w:val="a2"/>
    <w:next w:val="a2"/>
    <w:autoRedefine/>
    <w:uiPriority w:val="99"/>
    <w:semiHidden/>
    <w:unhideWhenUsed/>
    <w:rsid w:val="001E678E"/>
    <w:pPr>
      <w:ind w:left="1980" w:hanging="220"/>
    </w:pPr>
    <w:rPr>
      <w:rFonts w:eastAsia="Meiryo UI"/>
    </w:rPr>
  </w:style>
  <w:style w:type="paragraph" w:styleId="afffff1">
    <w:name w:val="index heading"/>
    <w:basedOn w:val="a2"/>
    <w:next w:val="1f1"/>
    <w:uiPriority w:val="99"/>
    <w:semiHidden/>
    <w:unhideWhenUsed/>
    <w:rsid w:val="001E678E"/>
    <w:rPr>
      <w:rFonts w:eastAsia="Meiryo UI" w:cstheme="majorBidi"/>
      <w:b/>
      <w:bCs/>
    </w:rPr>
  </w:style>
  <w:style w:type="paragraph" w:styleId="afffff2">
    <w:name w:val="Closing"/>
    <w:basedOn w:val="a2"/>
    <w:link w:val="afffff3"/>
    <w:uiPriority w:val="99"/>
    <w:semiHidden/>
    <w:unhideWhenUsed/>
    <w:rsid w:val="001E678E"/>
    <w:pPr>
      <w:ind w:left="4320"/>
    </w:pPr>
    <w:rPr>
      <w:rFonts w:eastAsia="Meiryo UI"/>
    </w:rPr>
  </w:style>
  <w:style w:type="character" w:customStyle="1" w:styleId="afffff3">
    <w:name w:val="結語 (文字)"/>
    <w:basedOn w:val="a3"/>
    <w:link w:val="afffff2"/>
    <w:uiPriority w:val="99"/>
    <w:semiHidden/>
    <w:rsid w:val="001E678E"/>
    <w:rPr>
      <w:rFonts w:ascii="Meiryo UI" w:eastAsia="Meiryo UI" w:hAnsi="Meiryo UI"/>
    </w:rPr>
  </w:style>
  <w:style w:type="table" w:styleId="afffff4">
    <w:name w:val="Table Grid"/>
    <w:basedOn w:val="a4"/>
    <w:uiPriority w:val="39"/>
    <w:rsid w:val="001E678E"/>
    <w:rPr>
      <w:rFonts w:eastAsia="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Grid 1"/>
    <w:basedOn w:val="a4"/>
    <w:uiPriority w:val="99"/>
    <w:semiHidden/>
    <w:unhideWhenUsed/>
    <w:rsid w:val="001E678E"/>
    <w:rPr>
      <w:rFonts w:eastAsia="Meiryo U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0">
    <w:name w:val="Table Grid 2"/>
    <w:basedOn w:val="a4"/>
    <w:uiPriority w:val="99"/>
    <w:semiHidden/>
    <w:unhideWhenUsed/>
    <w:rsid w:val="001E678E"/>
    <w:rPr>
      <w:rFonts w:eastAsia="Meiryo U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9">
    <w:name w:val="Table Grid 3"/>
    <w:basedOn w:val="a4"/>
    <w:uiPriority w:val="99"/>
    <w:semiHidden/>
    <w:unhideWhenUsed/>
    <w:rsid w:val="001E678E"/>
    <w:rPr>
      <w:rFonts w:eastAsia="Meiryo U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f3">
    <w:name w:val="Table Grid 4"/>
    <w:basedOn w:val="a4"/>
    <w:uiPriority w:val="99"/>
    <w:semiHidden/>
    <w:unhideWhenUsed/>
    <w:rsid w:val="001E678E"/>
    <w:rPr>
      <w:rFonts w:eastAsia="Meiryo U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f2">
    <w:name w:val="Table Grid 5"/>
    <w:basedOn w:val="a4"/>
    <w:uiPriority w:val="99"/>
    <w:semiHidden/>
    <w:unhideWhenUsed/>
    <w:rsid w:val="001E678E"/>
    <w:rPr>
      <w:rFonts w:eastAsia="Meiryo U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c">
    <w:name w:val="Table Grid 6"/>
    <w:basedOn w:val="a4"/>
    <w:uiPriority w:val="99"/>
    <w:semiHidden/>
    <w:unhideWhenUsed/>
    <w:rsid w:val="001E678E"/>
    <w:rPr>
      <w:rFonts w:eastAsia="Meiryo U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c">
    <w:name w:val="Table Grid 7"/>
    <w:basedOn w:val="a4"/>
    <w:uiPriority w:val="99"/>
    <w:semiHidden/>
    <w:unhideWhenUsed/>
    <w:rsid w:val="001E678E"/>
    <w:rPr>
      <w:rFonts w:eastAsia="Meiryo U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b">
    <w:name w:val="Table Grid 8"/>
    <w:basedOn w:val="a4"/>
    <w:uiPriority w:val="99"/>
    <w:semiHidden/>
    <w:unhideWhenUsed/>
    <w:rsid w:val="001E678E"/>
    <w:rPr>
      <w:rFonts w:eastAsia="Meiryo U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5">
    <w:name w:val="Grid Table Light"/>
    <w:basedOn w:val="a4"/>
    <w:uiPriority w:val="40"/>
    <w:rsid w:val="001E678E"/>
    <w:rPr>
      <w:rFonts w:eastAsia="Meiryo U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3">
    <w:name w:val="Grid Table 1 Light"/>
    <w:basedOn w:val="a4"/>
    <w:uiPriority w:val="46"/>
    <w:rsid w:val="001E678E"/>
    <w:rPr>
      <w:rFonts w:eastAsia="Meiryo U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0">
    <w:name w:val="Grid Table 1 Light Accent 1"/>
    <w:basedOn w:val="a4"/>
    <w:uiPriority w:val="46"/>
    <w:rsid w:val="001E678E"/>
    <w:rPr>
      <w:rFonts w:eastAsia="Meiryo UI"/>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0">
    <w:name w:val="Grid Table 1 Light Accent 2"/>
    <w:basedOn w:val="a4"/>
    <w:uiPriority w:val="46"/>
    <w:rsid w:val="001E678E"/>
    <w:rPr>
      <w:rFonts w:eastAsia="Meiryo UI"/>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0">
    <w:name w:val="Grid Table 1 Light Accent 3"/>
    <w:basedOn w:val="a4"/>
    <w:uiPriority w:val="46"/>
    <w:rsid w:val="001E678E"/>
    <w:rPr>
      <w:rFonts w:eastAsia="Meiryo UI"/>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0">
    <w:name w:val="Grid Table 1 Light Accent 4"/>
    <w:basedOn w:val="a4"/>
    <w:uiPriority w:val="46"/>
    <w:rsid w:val="001E678E"/>
    <w:rPr>
      <w:rFonts w:eastAsia="Meiryo UI"/>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0">
    <w:name w:val="Grid Table 1 Light Accent 5"/>
    <w:basedOn w:val="a4"/>
    <w:uiPriority w:val="46"/>
    <w:rsid w:val="001E678E"/>
    <w:rPr>
      <w:rFonts w:eastAsia="Meiryo UI"/>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0">
    <w:name w:val="Grid Table 1 Light Accent 6"/>
    <w:basedOn w:val="a4"/>
    <w:uiPriority w:val="46"/>
    <w:rsid w:val="001E678E"/>
    <w:rPr>
      <w:rFonts w:eastAsia="Meiryo UI"/>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f1">
    <w:name w:val="Grid Table 2"/>
    <w:basedOn w:val="a4"/>
    <w:uiPriority w:val="47"/>
    <w:rsid w:val="001E678E"/>
    <w:rPr>
      <w:rFonts w:eastAsia="Meiryo UI"/>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Grid Table 2 Accent 1"/>
    <w:basedOn w:val="a4"/>
    <w:uiPriority w:val="47"/>
    <w:rsid w:val="001E678E"/>
    <w:rPr>
      <w:rFonts w:eastAsia="Meiryo UI"/>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Grid Table 2 Accent 2"/>
    <w:basedOn w:val="a4"/>
    <w:uiPriority w:val="47"/>
    <w:rsid w:val="001E678E"/>
    <w:rPr>
      <w:rFonts w:eastAsia="Meiryo UI"/>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Grid Table 2 Accent 3"/>
    <w:basedOn w:val="a4"/>
    <w:uiPriority w:val="47"/>
    <w:rsid w:val="001E678E"/>
    <w:rPr>
      <w:rFonts w:eastAsia="Meiryo UI"/>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4"/>
    <w:uiPriority w:val="47"/>
    <w:rsid w:val="001E678E"/>
    <w:rPr>
      <w:rFonts w:eastAsia="Meiryo UI"/>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Grid Table 2 Accent 5"/>
    <w:basedOn w:val="a4"/>
    <w:uiPriority w:val="47"/>
    <w:rsid w:val="001E678E"/>
    <w:rPr>
      <w:rFonts w:eastAsia="Meiryo UI"/>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Grid Table 2 Accent 6"/>
    <w:basedOn w:val="a4"/>
    <w:uiPriority w:val="47"/>
    <w:rsid w:val="001E678E"/>
    <w:rPr>
      <w:rFonts w:eastAsia="Meiryo UI"/>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a">
    <w:name w:val="Grid Table 3"/>
    <w:basedOn w:val="a4"/>
    <w:uiPriority w:val="48"/>
    <w:rsid w:val="001E678E"/>
    <w:rPr>
      <w:rFonts w:eastAsia="Meiryo U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4"/>
    <w:uiPriority w:val="48"/>
    <w:rsid w:val="001E678E"/>
    <w:rPr>
      <w:rFonts w:eastAsia="Meiryo U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4"/>
    <w:uiPriority w:val="48"/>
    <w:rsid w:val="001E678E"/>
    <w:rPr>
      <w:rFonts w:eastAsia="Meiryo UI"/>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4"/>
    <w:uiPriority w:val="48"/>
    <w:rsid w:val="001E678E"/>
    <w:rPr>
      <w:rFonts w:eastAsia="Meiryo U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4"/>
    <w:uiPriority w:val="48"/>
    <w:rsid w:val="001E678E"/>
    <w:rPr>
      <w:rFonts w:eastAsia="Meiryo UI"/>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4"/>
    <w:uiPriority w:val="48"/>
    <w:rsid w:val="001E678E"/>
    <w:rPr>
      <w:rFonts w:eastAsia="Meiryo UI"/>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4"/>
    <w:uiPriority w:val="48"/>
    <w:rsid w:val="001E678E"/>
    <w:rPr>
      <w:rFonts w:eastAsia="Meiryo UI"/>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f4">
    <w:name w:val="Grid Table 4"/>
    <w:basedOn w:val="a4"/>
    <w:uiPriority w:val="49"/>
    <w:rsid w:val="001E678E"/>
    <w:rPr>
      <w:rFonts w:eastAsia="Meiryo U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1E678E"/>
    <w:rPr>
      <w:rFonts w:eastAsia="Meiryo U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4"/>
    <w:uiPriority w:val="49"/>
    <w:rsid w:val="001E678E"/>
    <w:rPr>
      <w:rFonts w:eastAsia="Meiryo UI"/>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4"/>
    <w:uiPriority w:val="49"/>
    <w:rsid w:val="001E678E"/>
    <w:rPr>
      <w:rFonts w:eastAsia="Meiryo U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4"/>
    <w:uiPriority w:val="49"/>
    <w:rsid w:val="001E678E"/>
    <w:rPr>
      <w:rFonts w:eastAsia="Meiryo UI"/>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4"/>
    <w:uiPriority w:val="49"/>
    <w:rsid w:val="001E678E"/>
    <w:rPr>
      <w:rFonts w:eastAsia="Meiryo UI"/>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4"/>
    <w:uiPriority w:val="49"/>
    <w:rsid w:val="001E678E"/>
    <w:rPr>
      <w:rFonts w:eastAsia="Meiryo UI"/>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f3">
    <w:name w:val="Grid Table 5 Dark"/>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d">
    <w:name w:val="Grid Table 6 Colorful"/>
    <w:basedOn w:val="a4"/>
    <w:uiPriority w:val="51"/>
    <w:rsid w:val="001E678E"/>
    <w:rPr>
      <w:rFonts w:eastAsia="Meiryo U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1E678E"/>
    <w:rPr>
      <w:rFonts w:eastAsia="Meiryo UI"/>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4"/>
    <w:uiPriority w:val="51"/>
    <w:rsid w:val="001E678E"/>
    <w:rPr>
      <w:rFonts w:eastAsia="Meiryo UI"/>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4"/>
    <w:uiPriority w:val="51"/>
    <w:rsid w:val="001E678E"/>
    <w:rPr>
      <w:rFonts w:eastAsia="Meiryo UI"/>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4"/>
    <w:uiPriority w:val="51"/>
    <w:rsid w:val="001E678E"/>
    <w:rPr>
      <w:rFonts w:eastAsia="Meiryo UI"/>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4"/>
    <w:uiPriority w:val="51"/>
    <w:rsid w:val="001E678E"/>
    <w:rPr>
      <w:rFonts w:eastAsia="Meiryo UI"/>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4"/>
    <w:uiPriority w:val="51"/>
    <w:rsid w:val="001E678E"/>
    <w:rPr>
      <w:rFonts w:eastAsia="Meiryo UI"/>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d">
    <w:name w:val="Grid Table 7 Colorful"/>
    <w:basedOn w:val="a4"/>
    <w:uiPriority w:val="52"/>
    <w:rsid w:val="001E678E"/>
    <w:rPr>
      <w:rFonts w:eastAsia="Meiryo U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1E678E"/>
    <w:rPr>
      <w:rFonts w:eastAsia="Meiryo UI"/>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4"/>
    <w:uiPriority w:val="52"/>
    <w:rsid w:val="001E678E"/>
    <w:rPr>
      <w:rFonts w:eastAsia="Meiryo UI"/>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4"/>
    <w:uiPriority w:val="52"/>
    <w:rsid w:val="001E678E"/>
    <w:rPr>
      <w:rFonts w:eastAsia="Meiryo UI"/>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4"/>
    <w:uiPriority w:val="52"/>
    <w:rsid w:val="001E678E"/>
    <w:rPr>
      <w:rFonts w:eastAsia="Meiryo UI"/>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4"/>
    <w:uiPriority w:val="52"/>
    <w:rsid w:val="001E678E"/>
    <w:rPr>
      <w:rFonts w:eastAsia="Meiryo UI"/>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4"/>
    <w:uiPriority w:val="52"/>
    <w:rsid w:val="001E678E"/>
    <w:rPr>
      <w:rFonts w:eastAsia="Meiryo UI"/>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Web1">
    <w:name w:val="Table Web 1"/>
    <w:basedOn w:val="a4"/>
    <w:uiPriority w:val="99"/>
    <w:semiHidden/>
    <w:unhideWhenUsed/>
    <w:rsid w:val="001E678E"/>
    <w:rPr>
      <w:rFonts w:eastAsia="Meiryo U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4"/>
    <w:uiPriority w:val="99"/>
    <w:semiHidden/>
    <w:unhideWhenUsed/>
    <w:rsid w:val="001E678E"/>
    <w:rPr>
      <w:rFonts w:eastAsia="Meiryo U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4"/>
    <w:uiPriority w:val="99"/>
    <w:rsid w:val="001E678E"/>
    <w:rPr>
      <w:rFonts w:eastAsia="Meiryo U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6">
    <w:name w:val="footnote reference"/>
    <w:basedOn w:val="a3"/>
    <w:uiPriority w:val="99"/>
    <w:semiHidden/>
    <w:unhideWhenUsed/>
    <w:rsid w:val="001E678E"/>
    <w:rPr>
      <w:rFonts w:ascii="Meiryo UI" w:eastAsia="Meiryo UI" w:hAnsi="Meiryo UI"/>
      <w:vertAlign w:val="superscript"/>
    </w:rPr>
  </w:style>
  <w:style w:type="character" w:styleId="afffff7">
    <w:name w:val="line number"/>
    <w:basedOn w:val="a3"/>
    <w:uiPriority w:val="99"/>
    <w:semiHidden/>
    <w:unhideWhenUsed/>
    <w:rsid w:val="001E678E"/>
    <w:rPr>
      <w:rFonts w:ascii="Meiryo UI" w:eastAsia="Meiryo UI" w:hAnsi="Meiryo UI"/>
    </w:rPr>
  </w:style>
  <w:style w:type="table" w:styleId="3-D1">
    <w:name w:val="Table 3D effects 1"/>
    <w:basedOn w:val="a4"/>
    <w:uiPriority w:val="99"/>
    <w:semiHidden/>
    <w:unhideWhenUsed/>
    <w:rsid w:val="001E678E"/>
    <w:rPr>
      <w:rFonts w:eastAsia="Meiryo U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4"/>
    <w:uiPriority w:val="99"/>
    <w:semiHidden/>
    <w:unhideWhenUsed/>
    <w:rsid w:val="001E678E"/>
    <w:rPr>
      <w:rFonts w:eastAsia="Meiryo U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4"/>
    <w:uiPriority w:val="99"/>
    <w:semiHidden/>
    <w:unhideWhenUsed/>
    <w:rsid w:val="001E678E"/>
    <w:rPr>
      <w:rFonts w:eastAsia="Meiryo U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8">
    <w:name w:val="Table Theme"/>
    <w:basedOn w:val="a4"/>
    <w:uiPriority w:val="99"/>
    <w:semiHidden/>
    <w:unhideWhenUsed/>
    <w:rsid w:val="001E678E"/>
    <w:rPr>
      <w:rFonts w:eastAsia="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page number"/>
    <w:basedOn w:val="a3"/>
    <w:uiPriority w:val="99"/>
    <w:semiHidden/>
    <w:unhideWhenUsed/>
    <w:rsid w:val="001E678E"/>
    <w:rPr>
      <w:rFonts w:ascii="Meiryo UI" w:eastAsia="Meiryo UI" w:hAnsi="Meiryo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_User\AppData\Local\Microsoft\Office\16.0\DTS\ja-JP%7b59DC858C-F4D4-4295-9AF6-9E691B557C38%7d\%7b3C1BEABC-366D-460A-A270-8E50EAC75404%7dTF2de6fc23-48e8-448b-960e-1bdc6e9248ab1e4e2011_win32-89cbc4ec8a5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AA3C0EAD-6529-4585-9E00-54D0371D6547}">
  <ds:schemaRefs>
    <ds:schemaRef ds:uri="http://schemas.openxmlformats.org/officeDocument/2006/bibliography"/>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{3C1BEABC-366D-460A-A270-8E50EAC75404}TF2de6fc23-48e8-448b-960e-1bdc6e9248ab1e4e2011_win32-89cbc4ec8a50.dotx</Template>
  <TotalTime>0</TotalTime>
  <Pages>9</Pages>
  <Words>686</Words>
  <Characters>3915</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2026-06-11T08:25:00Z</dcterms:created>
  <dcterms:modified xsi:type="dcterms:W3CDTF">2026-06-12T00:16:00Z</dcterms:modified>
</cp:coreProperties>
</file>